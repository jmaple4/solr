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E2E42C" w14:textId="77777777" w:rsidR="009A1805" w:rsidRPr="001A4C5D" w:rsidRDefault="006D49D2" w:rsidP="001A4C5D">
      <w:pPr>
        <w:widowControl w:val="0"/>
        <w:autoSpaceDE w:val="0"/>
        <w:autoSpaceDN w:val="0"/>
        <w:adjustRightInd w:val="0"/>
        <w:jc w:val="center"/>
        <w:rPr>
          <w:rFonts w:ascii="Arial" w:eastAsiaTheme="minorEastAsia" w:hAnsi="Arial" w:cs="Arial"/>
          <w:bCs/>
          <w:color w:val="444444"/>
          <w:sz w:val="32"/>
          <w:szCs w:val="32"/>
          <w:lang w:eastAsia="en-US"/>
        </w:rPr>
      </w:pPr>
      <w:r w:rsidRPr="001A4C5D">
        <w:rPr>
          <w:rFonts w:ascii="Arial" w:eastAsiaTheme="minorEastAsia" w:hAnsi="Arial" w:cs="Arial"/>
          <w:bCs/>
          <w:color w:val="444444"/>
          <w:sz w:val="32"/>
          <w:szCs w:val="32"/>
          <w:lang w:eastAsia="en-US"/>
        </w:rPr>
        <w:t>SUMMER OF LOVE RESIDENCES</w:t>
      </w:r>
    </w:p>
    <w:p w14:paraId="29585BB4" w14:textId="77777777" w:rsidR="006D49D2" w:rsidRPr="001A4C5D" w:rsidRDefault="006D49D2" w:rsidP="001A4C5D">
      <w:pPr>
        <w:widowControl w:val="0"/>
        <w:autoSpaceDE w:val="0"/>
        <w:autoSpaceDN w:val="0"/>
        <w:adjustRightInd w:val="0"/>
        <w:jc w:val="center"/>
        <w:rPr>
          <w:rFonts w:ascii="Arial" w:eastAsiaTheme="minorEastAsia" w:hAnsi="Arial" w:cs="Arial"/>
          <w:bCs/>
          <w:color w:val="444444"/>
          <w:sz w:val="32"/>
          <w:szCs w:val="32"/>
          <w:lang w:eastAsia="en-US"/>
        </w:rPr>
      </w:pPr>
      <w:r w:rsidRPr="001A4C5D">
        <w:rPr>
          <w:rFonts w:ascii="Arial" w:eastAsiaTheme="minorEastAsia" w:hAnsi="Arial" w:cs="Arial"/>
          <w:bCs/>
          <w:color w:val="444444"/>
          <w:sz w:val="32"/>
          <w:szCs w:val="32"/>
          <w:lang w:eastAsia="en-US"/>
        </w:rPr>
        <w:t>GUARANTY AGREEMENT</w:t>
      </w:r>
    </w:p>
    <w:p w14:paraId="3DC2DB90" w14:textId="77777777" w:rsidR="006D49D2" w:rsidRPr="006D668C" w:rsidRDefault="006D49D2" w:rsidP="006D49D2">
      <w:pPr>
        <w:pStyle w:val="10sp0nospaceafter"/>
        <w:rPr>
          <w:rFonts w:ascii="Arial" w:hAnsi="Arial" w:cs="Arial"/>
          <w:color w:val="444444"/>
          <w:sz w:val="22"/>
          <w:szCs w:val="22"/>
        </w:rPr>
      </w:pPr>
    </w:p>
    <w:p w14:paraId="776DEE9D" w14:textId="77777777" w:rsidR="00931E5C" w:rsidRPr="006D668C" w:rsidRDefault="00931E5C" w:rsidP="006D49D2">
      <w:pPr>
        <w:pStyle w:val="10sp0nospaceafter"/>
        <w:rPr>
          <w:rFonts w:ascii="Arial" w:hAnsi="Arial" w:cs="Arial"/>
          <w:color w:val="444444"/>
          <w:sz w:val="22"/>
          <w:szCs w:val="22"/>
        </w:rPr>
      </w:pPr>
    </w:p>
    <w:p w14:paraId="4F67EBEE" w14:textId="77777777" w:rsidR="00931E5C" w:rsidRPr="006D668C" w:rsidRDefault="00931E5C" w:rsidP="006D49D2">
      <w:pPr>
        <w:pStyle w:val="10sp0nospaceafter"/>
        <w:rPr>
          <w:rFonts w:ascii="Arial" w:hAnsi="Arial" w:cs="Arial"/>
          <w:color w:val="444444"/>
          <w:sz w:val="22"/>
          <w:szCs w:val="22"/>
        </w:rPr>
      </w:pPr>
    </w:p>
    <w:p w14:paraId="60D2DCB4" w14:textId="77777777" w:rsidR="006D49D2" w:rsidRPr="006D668C" w:rsidRDefault="006D49D2" w:rsidP="001A4C5D">
      <w:pPr>
        <w:pStyle w:val="10sp0nospaceafter"/>
        <w:spacing w:line="276" w:lineRule="auto"/>
        <w:rPr>
          <w:rFonts w:ascii="Arial" w:hAnsi="Arial" w:cs="Arial"/>
          <w:color w:val="444444"/>
          <w:sz w:val="22"/>
          <w:szCs w:val="22"/>
        </w:rPr>
      </w:pPr>
      <w:r w:rsidRPr="006D668C">
        <w:rPr>
          <w:rFonts w:ascii="Arial" w:hAnsi="Arial" w:cs="Arial"/>
          <w:color w:val="444444"/>
          <w:sz w:val="22"/>
          <w:szCs w:val="22"/>
        </w:rPr>
        <w:t xml:space="preserve">On </w:t>
      </w:r>
      <w:r w:rsidR="00510286">
        <w:rPr>
          <w:rFonts w:ascii="Arial" w:hAnsi="Arial" w:cs="Arial"/>
          <w:color w:val="444444"/>
          <w:sz w:val="22"/>
          <w:szCs w:val="22"/>
        </w:rPr>
        <w:t xml:space="preserve">date of </w:t>
      </w:r>
      <w:r w:rsidR="001A4C5D">
        <w:rPr>
          <w:rFonts w:ascii="Arial" w:hAnsi="Arial" w:cs="Arial"/>
          <w:color w:val="444444"/>
          <w:sz w:val="22"/>
          <w:szCs w:val="22"/>
        </w:rPr>
        <w:fldChar w:fldCharType="begin">
          <w:ffData>
            <w:name w:val="Text4"/>
            <w:enabled/>
            <w:calcOnExit w:val="0"/>
            <w:textInput/>
          </w:ffData>
        </w:fldChar>
      </w:r>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r w:rsidR="001A4C5D">
        <w:rPr>
          <w:rFonts w:ascii="Arial" w:hAnsi="Arial" w:cs="Arial"/>
          <w:color w:val="444444"/>
          <w:sz w:val="22"/>
          <w:szCs w:val="22"/>
        </w:rPr>
        <w:t>/</w:t>
      </w:r>
      <w:r w:rsidR="001A4C5D">
        <w:rPr>
          <w:rFonts w:ascii="Arial" w:hAnsi="Arial" w:cs="Arial"/>
          <w:color w:val="444444"/>
          <w:sz w:val="22"/>
          <w:szCs w:val="22"/>
        </w:rPr>
        <w:fldChar w:fldCharType="begin">
          <w:ffData>
            <w:name w:val="Text5"/>
            <w:enabled/>
            <w:calcOnExit w:val="0"/>
            <w:textInput/>
          </w:ffData>
        </w:fldChar>
      </w:r>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r w:rsidR="001A4C5D">
        <w:rPr>
          <w:rFonts w:ascii="Arial" w:hAnsi="Arial" w:cs="Arial"/>
          <w:color w:val="444444"/>
          <w:sz w:val="22"/>
          <w:szCs w:val="22"/>
        </w:rPr>
        <w:t>/</w:t>
      </w:r>
      <w:r w:rsidR="001A4C5D">
        <w:rPr>
          <w:rFonts w:ascii="Arial" w:hAnsi="Arial" w:cs="Arial"/>
          <w:color w:val="444444"/>
          <w:sz w:val="22"/>
          <w:szCs w:val="22"/>
        </w:rPr>
        <w:fldChar w:fldCharType="begin">
          <w:ffData>
            <w:name w:val="Text6"/>
            <w:enabled/>
            <w:calcOnExit w:val="0"/>
            <w:textInput/>
          </w:ffData>
        </w:fldChar>
      </w:r>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r w:rsidRPr="006D668C">
        <w:rPr>
          <w:rFonts w:ascii="Arial" w:hAnsi="Arial" w:cs="Arial"/>
          <w:color w:val="444444"/>
          <w:sz w:val="22"/>
          <w:szCs w:val="22"/>
        </w:rPr>
        <w:t xml:space="preserve">, this guaranty is given by </w:t>
      </w:r>
      <w:r w:rsidR="001A4C5D">
        <w:rPr>
          <w:rFonts w:ascii="Arial" w:hAnsi="Arial" w:cs="Arial"/>
          <w:color w:val="444444"/>
          <w:sz w:val="22"/>
          <w:szCs w:val="22"/>
        </w:rPr>
        <w:fldChar w:fldCharType="begin">
          <w:ffData>
            <w:name w:val="Text8"/>
            <w:enabled/>
            <w:calcOnExit w:val="0"/>
            <w:textInput/>
          </w:ffData>
        </w:fldChar>
      </w:r>
      <w:bookmarkStart w:id="0" w:name="Text8"/>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bookmarkEnd w:id="0"/>
      <w:r w:rsidR="001A4C5D">
        <w:rPr>
          <w:rFonts w:ascii="Arial" w:hAnsi="Arial" w:cs="Arial"/>
          <w:color w:val="444444"/>
          <w:sz w:val="22"/>
          <w:szCs w:val="22"/>
        </w:rPr>
        <w:t xml:space="preserve"> </w:t>
      </w:r>
      <w:r w:rsidRPr="006D668C">
        <w:rPr>
          <w:rFonts w:ascii="Arial" w:hAnsi="Arial" w:cs="Arial"/>
          <w:color w:val="444444"/>
          <w:sz w:val="22"/>
          <w:szCs w:val="22"/>
        </w:rPr>
        <w:t xml:space="preserve">("Guarantor") to Post 875 LP doing business as Summer of Love Residences ("SOL") to induce SOL to execute a Shared Dorm Room Agreement with </w:t>
      </w:r>
      <w:r w:rsidR="001A4C5D">
        <w:rPr>
          <w:rFonts w:ascii="Arial" w:hAnsi="Arial" w:cs="Arial"/>
          <w:color w:val="444444"/>
          <w:sz w:val="22"/>
          <w:szCs w:val="22"/>
        </w:rPr>
        <w:fldChar w:fldCharType="begin">
          <w:ffData>
            <w:name w:val="Text9"/>
            <w:enabled/>
            <w:calcOnExit w:val="0"/>
            <w:textInput/>
          </w:ffData>
        </w:fldChar>
      </w:r>
      <w:bookmarkStart w:id="1" w:name="Text9"/>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bookmarkEnd w:id="1"/>
      <w:r w:rsidRPr="006D668C">
        <w:rPr>
          <w:rFonts w:ascii="Arial" w:hAnsi="Arial" w:cs="Arial"/>
          <w:color w:val="444444"/>
          <w:sz w:val="22"/>
          <w:szCs w:val="22"/>
        </w:rPr>
        <w:t xml:space="preserve"> ("</w:t>
      </w:r>
      <w:r w:rsidR="00F63D87" w:rsidRPr="006D668C">
        <w:rPr>
          <w:rFonts w:ascii="Arial" w:hAnsi="Arial" w:cs="Arial"/>
          <w:color w:val="444444"/>
          <w:sz w:val="22"/>
          <w:szCs w:val="22"/>
        </w:rPr>
        <w:t>Lessee</w:t>
      </w:r>
      <w:r w:rsidRPr="006D668C">
        <w:rPr>
          <w:rFonts w:ascii="Arial" w:hAnsi="Arial" w:cs="Arial"/>
          <w:color w:val="444444"/>
          <w:sz w:val="22"/>
          <w:szCs w:val="22"/>
        </w:rPr>
        <w:t xml:space="preserve">").  </w:t>
      </w:r>
    </w:p>
    <w:p w14:paraId="1469DE07" w14:textId="77777777" w:rsidR="006D49D2" w:rsidRPr="006D668C" w:rsidRDefault="006D49D2" w:rsidP="001A4C5D">
      <w:pPr>
        <w:pStyle w:val="10sp0nospaceafter"/>
        <w:spacing w:line="276" w:lineRule="auto"/>
        <w:rPr>
          <w:rFonts w:ascii="Arial" w:hAnsi="Arial" w:cs="Arial"/>
          <w:color w:val="444444"/>
          <w:sz w:val="22"/>
          <w:szCs w:val="22"/>
        </w:rPr>
      </w:pPr>
    </w:p>
    <w:p w14:paraId="3C7776F4" w14:textId="77777777" w:rsidR="006D49D2" w:rsidRPr="006D668C" w:rsidRDefault="006D49D2" w:rsidP="001A4C5D">
      <w:pPr>
        <w:pStyle w:val="10sp0nospaceafter"/>
        <w:spacing w:line="276" w:lineRule="auto"/>
        <w:rPr>
          <w:rFonts w:ascii="Arial" w:hAnsi="Arial" w:cs="Arial"/>
          <w:color w:val="444444"/>
          <w:sz w:val="22"/>
          <w:szCs w:val="22"/>
        </w:rPr>
      </w:pPr>
      <w:r w:rsidRPr="006D668C">
        <w:rPr>
          <w:rFonts w:ascii="Arial" w:hAnsi="Arial" w:cs="Arial"/>
          <w:color w:val="444444"/>
          <w:sz w:val="22"/>
          <w:szCs w:val="22"/>
        </w:rPr>
        <w:t>Guarantor guarantees to SOL the prompt payment rent and the prompt performance of all obligations of Tenant set forth in the Sh</w:t>
      </w:r>
      <w:r w:rsidR="00B071C4" w:rsidRPr="006D668C">
        <w:rPr>
          <w:rFonts w:ascii="Arial" w:hAnsi="Arial" w:cs="Arial"/>
          <w:color w:val="444444"/>
          <w:sz w:val="22"/>
          <w:szCs w:val="22"/>
        </w:rPr>
        <w:t xml:space="preserve">ared Dorm Room Agreement dated </w:t>
      </w:r>
      <w:r w:rsidR="001A4C5D">
        <w:rPr>
          <w:rFonts w:ascii="Arial" w:hAnsi="Arial" w:cs="Arial"/>
          <w:color w:val="444444"/>
          <w:sz w:val="22"/>
          <w:szCs w:val="22"/>
        </w:rPr>
        <w:fldChar w:fldCharType="begin">
          <w:ffData>
            <w:name w:val="Text4"/>
            <w:enabled/>
            <w:calcOnExit w:val="0"/>
            <w:textInput/>
          </w:ffData>
        </w:fldChar>
      </w:r>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r w:rsidR="001A4C5D">
        <w:rPr>
          <w:rFonts w:ascii="Arial" w:hAnsi="Arial" w:cs="Arial"/>
          <w:color w:val="444444"/>
          <w:sz w:val="22"/>
          <w:szCs w:val="22"/>
        </w:rPr>
        <w:t>/</w:t>
      </w:r>
      <w:r w:rsidR="001A4C5D">
        <w:rPr>
          <w:rFonts w:ascii="Arial" w:hAnsi="Arial" w:cs="Arial"/>
          <w:color w:val="444444"/>
          <w:sz w:val="22"/>
          <w:szCs w:val="22"/>
        </w:rPr>
        <w:fldChar w:fldCharType="begin">
          <w:ffData>
            <w:name w:val="Text5"/>
            <w:enabled/>
            <w:calcOnExit w:val="0"/>
            <w:textInput/>
          </w:ffData>
        </w:fldChar>
      </w:r>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r w:rsidR="001A4C5D">
        <w:rPr>
          <w:rFonts w:ascii="Arial" w:hAnsi="Arial" w:cs="Arial"/>
          <w:color w:val="444444"/>
          <w:sz w:val="22"/>
          <w:szCs w:val="22"/>
        </w:rPr>
        <w:t>/</w:t>
      </w:r>
      <w:r w:rsidR="001A4C5D">
        <w:rPr>
          <w:rFonts w:ascii="Arial" w:hAnsi="Arial" w:cs="Arial"/>
          <w:color w:val="444444"/>
          <w:sz w:val="22"/>
          <w:szCs w:val="22"/>
        </w:rPr>
        <w:fldChar w:fldCharType="begin">
          <w:ffData>
            <w:name w:val="Text6"/>
            <w:enabled/>
            <w:calcOnExit w:val="0"/>
            <w:textInput/>
          </w:ffData>
        </w:fldChar>
      </w:r>
      <w:r w:rsidR="001A4C5D">
        <w:rPr>
          <w:rFonts w:ascii="Arial" w:hAnsi="Arial" w:cs="Arial"/>
          <w:color w:val="444444"/>
          <w:sz w:val="22"/>
          <w:szCs w:val="22"/>
        </w:rPr>
        <w:instrText xml:space="preserve"> FORMTEXT </w:instrText>
      </w:r>
      <w:r w:rsidR="001A4C5D">
        <w:rPr>
          <w:rFonts w:ascii="Arial" w:hAnsi="Arial" w:cs="Arial"/>
          <w:color w:val="444444"/>
          <w:sz w:val="22"/>
          <w:szCs w:val="22"/>
        </w:rPr>
      </w:r>
      <w:r w:rsidR="001A4C5D">
        <w:rPr>
          <w:rFonts w:ascii="Arial" w:hAnsi="Arial" w:cs="Arial"/>
          <w:color w:val="444444"/>
          <w:sz w:val="22"/>
          <w:szCs w:val="22"/>
        </w:rPr>
        <w:fldChar w:fldCharType="separate"/>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noProof/>
          <w:color w:val="444444"/>
          <w:sz w:val="22"/>
          <w:szCs w:val="22"/>
        </w:rPr>
        <w:t> </w:t>
      </w:r>
      <w:r w:rsidR="001A4C5D">
        <w:rPr>
          <w:rFonts w:ascii="Arial" w:hAnsi="Arial" w:cs="Arial"/>
          <w:color w:val="444444"/>
          <w:sz w:val="22"/>
          <w:szCs w:val="22"/>
        </w:rPr>
        <w:fldChar w:fldCharType="end"/>
      </w:r>
      <w:r w:rsidR="00B071C4" w:rsidRPr="006D668C">
        <w:rPr>
          <w:rFonts w:ascii="Arial" w:hAnsi="Arial" w:cs="Arial"/>
          <w:color w:val="444444"/>
          <w:sz w:val="22"/>
          <w:szCs w:val="22"/>
        </w:rPr>
        <w:t xml:space="preserve"> ("Lease"</w:t>
      </w:r>
      <w:r w:rsidR="00C817ED" w:rsidRPr="006D668C">
        <w:rPr>
          <w:rFonts w:ascii="Arial" w:hAnsi="Arial" w:cs="Arial"/>
          <w:color w:val="444444"/>
          <w:sz w:val="22"/>
          <w:szCs w:val="22"/>
        </w:rPr>
        <w:t>).</w:t>
      </w:r>
      <w:r w:rsidR="00B071C4" w:rsidRPr="006D668C">
        <w:rPr>
          <w:rFonts w:ascii="Arial" w:hAnsi="Arial" w:cs="Arial"/>
          <w:color w:val="444444"/>
          <w:sz w:val="22"/>
          <w:szCs w:val="22"/>
        </w:rPr>
        <w:t xml:space="preserve">  This guaranty cov</w:t>
      </w:r>
      <w:r w:rsidR="00F63D87" w:rsidRPr="006D668C">
        <w:rPr>
          <w:rFonts w:ascii="Arial" w:hAnsi="Arial" w:cs="Arial"/>
          <w:color w:val="444444"/>
          <w:sz w:val="22"/>
          <w:szCs w:val="22"/>
        </w:rPr>
        <w:t xml:space="preserve">ers the renewal of the Lease.  </w:t>
      </w:r>
      <w:r w:rsidR="00B071C4" w:rsidRPr="006D668C">
        <w:rPr>
          <w:rFonts w:ascii="Arial" w:hAnsi="Arial" w:cs="Arial"/>
          <w:color w:val="444444"/>
          <w:sz w:val="22"/>
          <w:szCs w:val="22"/>
        </w:rPr>
        <w:t>Guarantor agrees to pay all sums due or t</w:t>
      </w:r>
      <w:r w:rsidR="00A62956" w:rsidRPr="006D668C">
        <w:rPr>
          <w:rFonts w:ascii="Arial" w:hAnsi="Arial" w:cs="Arial"/>
          <w:color w:val="444444"/>
          <w:sz w:val="22"/>
          <w:szCs w:val="22"/>
        </w:rPr>
        <w:t>o become due by Tenant to SOL as</w:t>
      </w:r>
      <w:r w:rsidR="00B071C4" w:rsidRPr="006D668C">
        <w:rPr>
          <w:rFonts w:ascii="Arial" w:hAnsi="Arial" w:cs="Arial"/>
          <w:color w:val="444444"/>
          <w:sz w:val="22"/>
          <w:szCs w:val="22"/>
        </w:rPr>
        <w:t xml:space="preserve"> well as attorney's fees and expenses incurred by SOL by reason of </w:t>
      </w:r>
      <w:r w:rsidR="00F63D87" w:rsidRPr="006D668C">
        <w:rPr>
          <w:rFonts w:ascii="Arial" w:hAnsi="Arial" w:cs="Arial"/>
          <w:color w:val="444444"/>
          <w:sz w:val="22"/>
          <w:szCs w:val="22"/>
        </w:rPr>
        <w:t>Lessee's</w:t>
      </w:r>
      <w:r w:rsidR="00B071C4" w:rsidRPr="006D668C">
        <w:rPr>
          <w:rFonts w:ascii="Arial" w:hAnsi="Arial" w:cs="Arial"/>
          <w:color w:val="444444"/>
          <w:sz w:val="22"/>
          <w:szCs w:val="22"/>
        </w:rPr>
        <w:t xml:space="preserve"> default. </w:t>
      </w:r>
    </w:p>
    <w:p w14:paraId="4E1B4243" w14:textId="77777777" w:rsidR="00B071C4" w:rsidRPr="006D668C" w:rsidRDefault="00B071C4" w:rsidP="001A4C5D">
      <w:pPr>
        <w:pStyle w:val="10sp0nospaceafter"/>
        <w:spacing w:line="276" w:lineRule="auto"/>
        <w:rPr>
          <w:rFonts w:ascii="Arial" w:hAnsi="Arial" w:cs="Arial"/>
          <w:color w:val="444444"/>
          <w:sz w:val="22"/>
          <w:szCs w:val="22"/>
        </w:rPr>
      </w:pPr>
    </w:p>
    <w:p w14:paraId="06C9D318" w14:textId="77777777" w:rsidR="00B071C4" w:rsidRPr="006D668C" w:rsidRDefault="00B071C4" w:rsidP="001A4C5D">
      <w:pPr>
        <w:pStyle w:val="10sp0nospaceafter"/>
        <w:spacing w:line="276" w:lineRule="auto"/>
        <w:rPr>
          <w:rFonts w:ascii="Arial" w:hAnsi="Arial" w:cs="Arial"/>
          <w:color w:val="444444"/>
          <w:sz w:val="22"/>
          <w:szCs w:val="22"/>
        </w:rPr>
      </w:pPr>
      <w:r w:rsidRPr="006D668C">
        <w:rPr>
          <w:rFonts w:ascii="Arial" w:hAnsi="Arial" w:cs="Arial"/>
          <w:color w:val="444444"/>
          <w:sz w:val="22"/>
          <w:szCs w:val="22"/>
        </w:rPr>
        <w:t xml:space="preserve">SOL may bring and prosecute a separate action or actions against </w:t>
      </w:r>
      <w:proofErr w:type="gramStart"/>
      <w:r w:rsidRPr="006D668C">
        <w:rPr>
          <w:rFonts w:ascii="Arial" w:hAnsi="Arial" w:cs="Arial"/>
          <w:color w:val="444444"/>
          <w:sz w:val="22"/>
          <w:szCs w:val="22"/>
        </w:rPr>
        <w:t>Guarantor,</w:t>
      </w:r>
      <w:proofErr w:type="gramEnd"/>
      <w:r w:rsidRPr="006D668C">
        <w:rPr>
          <w:rFonts w:ascii="Arial" w:hAnsi="Arial" w:cs="Arial"/>
          <w:color w:val="444444"/>
          <w:sz w:val="22"/>
          <w:szCs w:val="22"/>
        </w:rPr>
        <w:t xml:space="preserve"> with it brings an action against </w:t>
      </w:r>
      <w:r w:rsidR="00F63D87" w:rsidRPr="006D668C">
        <w:rPr>
          <w:rFonts w:ascii="Arial" w:hAnsi="Arial" w:cs="Arial"/>
          <w:color w:val="444444"/>
          <w:sz w:val="22"/>
          <w:szCs w:val="22"/>
        </w:rPr>
        <w:t>Lessee or joins Lessee</w:t>
      </w:r>
      <w:r w:rsidRPr="006D668C">
        <w:rPr>
          <w:rFonts w:ascii="Arial" w:hAnsi="Arial" w:cs="Arial"/>
          <w:color w:val="444444"/>
          <w:sz w:val="22"/>
          <w:szCs w:val="22"/>
        </w:rPr>
        <w:t xml:space="preserve"> in any action commenced.  Guarantors waive, to the fullest extent permitted by law, the benefit of any statute of limitations affecting their liability under this agreement. </w:t>
      </w:r>
      <w:r w:rsidR="00A62956" w:rsidRPr="006D668C">
        <w:rPr>
          <w:rFonts w:ascii="Arial" w:hAnsi="Arial" w:cs="Arial"/>
          <w:color w:val="444444"/>
          <w:sz w:val="22"/>
          <w:szCs w:val="22"/>
        </w:rPr>
        <w:t xml:space="preserve"> Guarantor waives any right to require SOL to (1) proceed against </w:t>
      </w:r>
      <w:r w:rsidR="00F63D87" w:rsidRPr="006D668C">
        <w:rPr>
          <w:rFonts w:ascii="Arial" w:hAnsi="Arial" w:cs="Arial"/>
          <w:color w:val="444444"/>
          <w:sz w:val="22"/>
          <w:szCs w:val="22"/>
        </w:rPr>
        <w:t>Lessee</w:t>
      </w:r>
      <w:r w:rsidR="00A62956" w:rsidRPr="006D668C">
        <w:rPr>
          <w:rFonts w:ascii="Arial" w:hAnsi="Arial" w:cs="Arial"/>
          <w:color w:val="444444"/>
          <w:sz w:val="22"/>
          <w:szCs w:val="22"/>
        </w:rPr>
        <w:t>; (2) proceed against or exhau</w:t>
      </w:r>
      <w:r w:rsidR="00F63D87" w:rsidRPr="006D668C">
        <w:rPr>
          <w:rFonts w:ascii="Arial" w:hAnsi="Arial" w:cs="Arial"/>
          <w:color w:val="444444"/>
          <w:sz w:val="22"/>
          <w:szCs w:val="22"/>
        </w:rPr>
        <w:t>st any security held from Lessee</w:t>
      </w:r>
      <w:r w:rsidR="00A62956" w:rsidRPr="006D668C">
        <w:rPr>
          <w:rFonts w:ascii="Arial" w:hAnsi="Arial" w:cs="Arial"/>
          <w:color w:val="444444"/>
          <w:sz w:val="22"/>
          <w:szCs w:val="22"/>
        </w:rPr>
        <w:t xml:space="preserve">; or (3) pursue any other remedy in SOL's power whatsoever. </w:t>
      </w:r>
    </w:p>
    <w:p w14:paraId="07B3EF87" w14:textId="77777777" w:rsidR="00A62956" w:rsidRPr="006D668C" w:rsidRDefault="00A62956" w:rsidP="001A4C5D">
      <w:pPr>
        <w:pStyle w:val="10sp0nospaceafter"/>
        <w:spacing w:line="276" w:lineRule="auto"/>
        <w:rPr>
          <w:rFonts w:ascii="Arial" w:hAnsi="Arial" w:cs="Arial"/>
          <w:color w:val="444444"/>
          <w:sz w:val="22"/>
          <w:szCs w:val="22"/>
        </w:rPr>
      </w:pPr>
    </w:p>
    <w:p w14:paraId="1CF8BD2D" w14:textId="77777777" w:rsidR="00A62956" w:rsidRPr="006D668C" w:rsidRDefault="00A62956" w:rsidP="001A4C5D">
      <w:pPr>
        <w:pStyle w:val="10sp0nospaceafter"/>
        <w:spacing w:line="276" w:lineRule="auto"/>
        <w:rPr>
          <w:rFonts w:ascii="Arial" w:hAnsi="Arial" w:cs="Arial"/>
          <w:color w:val="444444"/>
          <w:sz w:val="22"/>
          <w:szCs w:val="22"/>
        </w:rPr>
      </w:pPr>
      <w:r w:rsidRPr="006D668C">
        <w:rPr>
          <w:rFonts w:ascii="Arial" w:hAnsi="Arial" w:cs="Arial"/>
          <w:color w:val="444444"/>
          <w:sz w:val="22"/>
          <w:szCs w:val="22"/>
        </w:rPr>
        <w:t xml:space="preserve">Guarantor agrees to pay reasonable attorneys' fees and all other costs and expenses incurred by SOL in enforcing this guaranty in any action or proceeding arising out of, or relating to, this guaranty. </w:t>
      </w:r>
    </w:p>
    <w:p w14:paraId="0D7E247E" w14:textId="77777777" w:rsidR="00931E5C" w:rsidRPr="006D668C" w:rsidRDefault="00931E5C" w:rsidP="001A4C5D">
      <w:pPr>
        <w:pStyle w:val="10sp0nospaceafter"/>
        <w:spacing w:line="276" w:lineRule="auto"/>
        <w:rPr>
          <w:rFonts w:ascii="Arial" w:hAnsi="Arial" w:cs="Arial"/>
          <w:color w:val="444444"/>
          <w:sz w:val="22"/>
          <w:szCs w:val="22"/>
        </w:rPr>
      </w:pPr>
    </w:p>
    <w:p w14:paraId="3B4AB1A4" w14:textId="77777777" w:rsidR="00931E5C" w:rsidRPr="006D668C" w:rsidRDefault="00931E5C" w:rsidP="001A4C5D">
      <w:pPr>
        <w:pStyle w:val="10sp0nospaceafter"/>
        <w:spacing w:line="276" w:lineRule="auto"/>
        <w:rPr>
          <w:rFonts w:ascii="Arial" w:hAnsi="Arial" w:cs="Arial"/>
          <w:color w:val="444444"/>
          <w:sz w:val="22"/>
          <w:szCs w:val="22"/>
        </w:rPr>
      </w:pPr>
      <w:r w:rsidRPr="006D668C">
        <w:rPr>
          <w:rFonts w:ascii="Arial" w:hAnsi="Arial" w:cs="Arial"/>
          <w:color w:val="444444"/>
          <w:sz w:val="22"/>
          <w:szCs w:val="22"/>
        </w:rPr>
        <w:t xml:space="preserve">Guarantor agrees that the San Francisco Superior Court shall have jurisdiction over any claims that arise out of this guaranty. </w:t>
      </w:r>
    </w:p>
    <w:p w14:paraId="3B8DBF70" w14:textId="77777777" w:rsidR="00931E5C" w:rsidRPr="006D668C" w:rsidRDefault="00931E5C" w:rsidP="006D49D2">
      <w:pPr>
        <w:pStyle w:val="10sp0nospaceafter"/>
        <w:rPr>
          <w:rFonts w:ascii="Arial" w:hAnsi="Arial" w:cs="Arial"/>
          <w:color w:val="444444"/>
          <w:sz w:val="22"/>
          <w:szCs w:val="22"/>
        </w:rPr>
      </w:pPr>
    </w:p>
    <w:p w14:paraId="47F603E1" w14:textId="77777777" w:rsidR="00931E5C" w:rsidRPr="001A4C5D" w:rsidRDefault="00931E5C" w:rsidP="006D49D2">
      <w:pPr>
        <w:pStyle w:val="10sp0nospaceafter"/>
        <w:rPr>
          <w:rFonts w:ascii="Arial" w:eastAsiaTheme="minorEastAsia" w:hAnsi="Arial" w:cs="Arial"/>
          <w:bCs/>
          <w:color w:val="444444"/>
          <w:sz w:val="32"/>
          <w:szCs w:val="32"/>
        </w:rPr>
      </w:pPr>
      <w:r w:rsidRPr="001A4C5D">
        <w:rPr>
          <w:rFonts w:ascii="Arial" w:eastAsiaTheme="minorEastAsia" w:hAnsi="Arial" w:cs="Arial"/>
          <w:bCs/>
          <w:color w:val="444444"/>
          <w:sz w:val="32"/>
          <w:szCs w:val="32"/>
        </w:rPr>
        <w:t>Guarantor</w:t>
      </w:r>
      <w:r w:rsidR="006D668C" w:rsidRPr="001A4C5D">
        <w:rPr>
          <w:rFonts w:ascii="Arial" w:eastAsiaTheme="minorEastAsia" w:hAnsi="Arial" w:cs="Arial"/>
          <w:bCs/>
          <w:color w:val="444444"/>
          <w:sz w:val="32"/>
          <w:szCs w:val="32"/>
        </w:rPr>
        <w:t xml:space="preserve"> Information</w:t>
      </w:r>
      <w:r w:rsidRPr="001A4C5D">
        <w:rPr>
          <w:rFonts w:ascii="Arial" w:eastAsiaTheme="minorEastAsia" w:hAnsi="Arial" w:cs="Arial"/>
          <w:bCs/>
          <w:color w:val="444444"/>
          <w:sz w:val="32"/>
          <w:szCs w:val="32"/>
        </w:rPr>
        <w:t>:</w:t>
      </w:r>
    </w:p>
    <w:p w14:paraId="43FFA08F" w14:textId="77777777" w:rsidR="00931E5C" w:rsidRPr="006D668C" w:rsidRDefault="00931E5C" w:rsidP="006D49D2">
      <w:pPr>
        <w:pStyle w:val="10sp0nospaceafter"/>
        <w:rPr>
          <w:rFonts w:ascii="Arial" w:hAnsi="Arial" w:cs="Arial"/>
          <w:color w:val="444444"/>
          <w:sz w:val="22"/>
          <w:szCs w:val="22"/>
        </w:rPr>
      </w:pPr>
    </w:p>
    <w:p w14:paraId="40BF7547" w14:textId="77777777" w:rsidR="00510286" w:rsidRDefault="00510286" w:rsidP="00510286">
      <w:pPr>
        <w:pStyle w:val="10sp0nospaceafter"/>
        <w:spacing w:line="360" w:lineRule="auto"/>
        <w:rPr>
          <w:rFonts w:ascii="Arial" w:hAnsi="Arial" w:cs="Arial"/>
          <w:color w:val="444444"/>
          <w:sz w:val="22"/>
          <w:szCs w:val="22"/>
        </w:rPr>
        <w:sectPr w:rsidR="00510286" w:rsidSect="009E333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pPr>
    </w:p>
    <w:p w14:paraId="0C02EAC8" w14:textId="77777777" w:rsidR="00931E5C" w:rsidRPr="006D668C" w:rsidRDefault="00931E5C" w:rsidP="00510286">
      <w:pPr>
        <w:pStyle w:val="10sp0nospaceafter"/>
        <w:spacing w:line="360" w:lineRule="auto"/>
        <w:rPr>
          <w:rFonts w:ascii="Arial" w:hAnsi="Arial" w:cs="Arial"/>
          <w:color w:val="444444"/>
          <w:sz w:val="22"/>
          <w:szCs w:val="22"/>
        </w:rPr>
      </w:pPr>
      <w:r w:rsidRPr="006D668C">
        <w:rPr>
          <w:rFonts w:ascii="Arial" w:hAnsi="Arial" w:cs="Arial"/>
          <w:color w:val="444444"/>
          <w:sz w:val="22"/>
          <w:szCs w:val="22"/>
        </w:rPr>
        <w:lastRenderedPageBreak/>
        <w:t>Nam</w:t>
      </w:r>
      <w:r w:rsidR="0046232D" w:rsidRPr="006D668C">
        <w:rPr>
          <w:rFonts w:ascii="Arial" w:hAnsi="Arial" w:cs="Arial"/>
          <w:color w:val="444444"/>
          <w:sz w:val="22"/>
          <w:szCs w:val="22"/>
        </w:rPr>
        <w:t>e:</w:t>
      </w:r>
      <w:r w:rsidR="0046232D" w:rsidRPr="006D668C">
        <w:rPr>
          <w:rFonts w:ascii="Arial" w:hAnsi="Arial" w:cs="Arial"/>
          <w:color w:val="444444"/>
          <w:sz w:val="22"/>
          <w:szCs w:val="22"/>
        </w:rPr>
        <w:tab/>
      </w:r>
      <w:r w:rsidR="006D668C">
        <w:rPr>
          <w:rFonts w:ascii="Arial" w:hAnsi="Arial" w:cs="Arial"/>
          <w:color w:val="444444"/>
          <w:sz w:val="22"/>
          <w:szCs w:val="22"/>
        </w:rPr>
        <w:fldChar w:fldCharType="begin">
          <w:ffData>
            <w:name w:val="Text1"/>
            <w:enabled/>
            <w:calcOnExit w:val="0"/>
            <w:textInput/>
          </w:ffData>
        </w:fldChar>
      </w:r>
      <w:bookmarkStart w:id="2" w:name="Text1"/>
      <w:r w:rsidR="006D668C">
        <w:rPr>
          <w:rFonts w:ascii="Arial" w:hAnsi="Arial" w:cs="Arial"/>
          <w:color w:val="444444"/>
          <w:sz w:val="22"/>
          <w:szCs w:val="22"/>
        </w:rPr>
        <w:instrText xml:space="preserve"> FORMTEXT </w:instrText>
      </w:r>
      <w:r w:rsidR="006D668C">
        <w:rPr>
          <w:rFonts w:ascii="Arial" w:hAnsi="Arial" w:cs="Arial"/>
          <w:color w:val="444444"/>
          <w:sz w:val="22"/>
          <w:szCs w:val="22"/>
        </w:rPr>
      </w:r>
      <w:r w:rsidR="006D668C">
        <w:rPr>
          <w:rFonts w:ascii="Arial" w:hAnsi="Arial" w:cs="Arial"/>
          <w:color w:val="444444"/>
          <w:sz w:val="22"/>
          <w:szCs w:val="22"/>
        </w:rPr>
        <w:fldChar w:fldCharType="separate"/>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color w:val="444444"/>
          <w:sz w:val="22"/>
          <w:szCs w:val="22"/>
        </w:rPr>
        <w:fldChar w:fldCharType="end"/>
      </w:r>
      <w:bookmarkEnd w:id="2"/>
    </w:p>
    <w:p w14:paraId="66F5A0CB" w14:textId="77777777" w:rsidR="00931E5C" w:rsidRPr="006D668C" w:rsidRDefault="00931E5C" w:rsidP="00510286">
      <w:pPr>
        <w:pStyle w:val="10sp0nospaceafter"/>
        <w:spacing w:line="360" w:lineRule="auto"/>
        <w:rPr>
          <w:rFonts w:ascii="Arial" w:hAnsi="Arial" w:cs="Arial"/>
          <w:color w:val="444444"/>
          <w:sz w:val="22"/>
          <w:szCs w:val="22"/>
        </w:rPr>
      </w:pPr>
      <w:r w:rsidRPr="006D668C">
        <w:rPr>
          <w:rFonts w:ascii="Arial" w:hAnsi="Arial" w:cs="Arial"/>
          <w:color w:val="444444"/>
          <w:sz w:val="22"/>
          <w:szCs w:val="22"/>
        </w:rPr>
        <w:t xml:space="preserve">Address: </w:t>
      </w:r>
      <w:r w:rsidR="006D668C">
        <w:rPr>
          <w:rFonts w:ascii="Arial" w:hAnsi="Arial" w:cs="Arial"/>
          <w:color w:val="444444"/>
          <w:sz w:val="22"/>
          <w:szCs w:val="22"/>
        </w:rPr>
        <w:fldChar w:fldCharType="begin">
          <w:ffData>
            <w:name w:val="Text2"/>
            <w:enabled/>
            <w:calcOnExit w:val="0"/>
            <w:textInput/>
          </w:ffData>
        </w:fldChar>
      </w:r>
      <w:bookmarkStart w:id="3" w:name="Text2"/>
      <w:r w:rsidR="006D668C">
        <w:rPr>
          <w:rFonts w:ascii="Arial" w:hAnsi="Arial" w:cs="Arial"/>
          <w:color w:val="444444"/>
          <w:sz w:val="22"/>
          <w:szCs w:val="22"/>
        </w:rPr>
        <w:instrText xml:space="preserve"> FORMTEXT </w:instrText>
      </w:r>
      <w:r w:rsidR="006D668C">
        <w:rPr>
          <w:rFonts w:ascii="Arial" w:hAnsi="Arial" w:cs="Arial"/>
          <w:color w:val="444444"/>
          <w:sz w:val="22"/>
          <w:szCs w:val="22"/>
        </w:rPr>
      </w:r>
      <w:r w:rsidR="006D668C">
        <w:rPr>
          <w:rFonts w:ascii="Arial" w:hAnsi="Arial" w:cs="Arial"/>
          <w:color w:val="444444"/>
          <w:sz w:val="22"/>
          <w:szCs w:val="22"/>
        </w:rPr>
        <w:fldChar w:fldCharType="separate"/>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noProof/>
          <w:color w:val="444444"/>
          <w:sz w:val="22"/>
          <w:szCs w:val="22"/>
        </w:rPr>
        <w:t> </w:t>
      </w:r>
      <w:r w:rsidR="006D668C">
        <w:rPr>
          <w:rFonts w:ascii="Arial" w:hAnsi="Arial" w:cs="Arial"/>
          <w:color w:val="444444"/>
          <w:sz w:val="22"/>
          <w:szCs w:val="22"/>
        </w:rPr>
        <w:fldChar w:fldCharType="end"/>
      </w:r>
      <w:bookmarkEnd w:id="3"/>
    </w:p>
    <w:p w14:paraId="7826770A" w14:textId="77777777" w:rsidR="00931E5C" w:rsidRPr="006D668C" w:rsidRDefault="006D668C" w:rsidP="00510286">
      <w:pPr>
        <w:pStyle w:val="10sp0nospaceafter"/>
        <w:spacing w:line="360" w:lineRule="auto"/>
        <w:rPr>
          <w:rFonts w:ascii="Arial" w:hAnsi="Arial" w:cs="Arial"/>
          <w:color w:val="444444"/>
          <w:sz w:val="22"/>
          <w:szCs w:val="22"/>
        </w:rPr>
      </w:pPr>
      <w:r>
        <w:rPr>
          <w:rFonts w:ascii="Arial" w:hAnsi="Arial" w:cs="Arial"/>
          <w:color w:val="444444"/>
          <w:sz w:val="22"/>
          <w:szCs w:val="22"/>
        </w:rPr>
        <w:t>Phone</w:t>
      </w:r>
      <w:r w:rsidR="0046232D" w:rsidRPr="006D668C">
        <w:rPr>
          <w:rFonts w:ascii="Arial" w:hAnsi="Arial" w:cs="Arial"/>
          <w:color w:val="444444"/>
          <w:sz w:val="22"/>
          <w:szCs w:val="22"/>
        </w:rPr>
        <w:t>:</w:t>
      </w:r>
      <w:r w:rsidR="0046232D" w:rsidRPr="006D668C">
        <w:rPr>
          <w:rFonts w:ascii="Arial" w:hAnsi="Arial" w:cs="Arial"/>
          <w:color w:val="444444"/>
          <w:sz w:val="22"/>
          <w:szCs w:val="22"/>
        </w:rPr>
        <w:tab/>
      </w:r>
      <w:r>
        <w:rPr>
          <w:rFonts w:ascii="Arial" w:hAnsi="Arial" w:cs="Arial"/>
          <w:color w:val="444444"/>
          <w:sz w:val="22"/>
          <w:szCs w:val="22"/>
        </w:rPr>
        <w:fldChar w:fldCharType="begin">
          <w:ffData>
            <w:name w:val="Text4"/>
            <w:enabled/>
            <w:calcOnExit w:val="0"/>
            <w:textInput/>
          </w:ffData>
        </w:fldChar>
      </w:r>
      <w:bookmarkStart w:id="4" w:name="Text4"/>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4"/>
    </w:p>
    <w:p w14:paraId="76B1BF07" w14:textId="77777777" w:rsidR="0046232D" w:rsidRDefault="0046232D" w:rsidP="00510286">
      <w:pPr>
        <w:pStyle w:val="10sp0nospaceafter"/>
        <w:spacing w:line="360" w:lineRule="auto"/>
        <w:rPr>
          <w:rFonts w:ascii="Arial" w:hAnsi="Arial" w:cs="Arial"/>
          <w:color w:val="444444"/>
          <w:sz w:val="22"/>
          <w:szCs w:val="22"/>
        </w:rPr>
      </w:pPr>
      <w:r w:rsidRPr="006D668C">
        <w:rPr>
          <w:rFonts w:ascii="Arial" w:hAnsi="Arial" w:cs="Arial"/>
          <w:color w:val="444444"/>
          <w:sz w:val="22"/>
          <w:szCs w:val="22"/>
        </w:rPr>
        <w:t xml:space="preserve">Email: </w:t>
      </w:r>
      <w:r w:rsidRPr="006D668C">
        <w:rPr>
          <w:rFonts w:ascii="Arial" w:hAnsi="Arial" w:cs="Arial"/>
          <w:color w:val="444444"/>
          <w:sz w:val="22"/>
          <w:szCs w:val="22"/>
        </w:rPr>
        <w:tab/>
      </w:r>
      <w:r w:rsidR="00510286">
        <w:rPr>
          <w:rFonts w:ascii="Arial" w:hAnsi="Arial" w:cs="Arial"/>
          <w:color w:val="444444"/>
          <w:sz w:val="22"/>
          <w:szCs w:val="22"/>
        </w:rPr>
        <w:fldChar w:fldCharType="begin">
          <w:ffData>
            <w:name w:val="Text5"/>
            <w:enabled/>
            <w:calcOnExit w:val="0"/>
            <w:textInput/>
          </w:ffData>
        </w:fldChar>
      </w:r>
      <w:bookmarkStart w:id="5" w:name="Text5"/>
      <w:r w:rsidR="00510286">
        <w:rPr>
          <w:rFonts w:ascii="Arial" w:hAnsi="Arial" w:cs="Arial"/>
          <w:color w:val="444444"/>
          <w:sz w:val="22"/>
          <w:szCs w:val="22"/>
        </w:rPr>
        <w:instrText xml:space="preserve"> FORMTEXT </w:instrText>
      </w:r>
      <w:r w:rsidR="00510286">
        <w:rPr>
          <w:rFonts w:ascii="Arial" w:hAnsi="Arial" w:cs="Arial"/>
          <w:color w:val="444444"/>
          <w:sz w:val="22"/>
          <w:szCs w:val="22"/>
        </w:rPr>
      </w:r>
      <w:r w:rsidR="00510286">
        <w:rPr>
          <w:rFonts w:ascii="Arial" w:hAnsi="Arial" w:cs="Arial"/>
          <w:color w:val="444444"/>
          <w:sz w:val="22"/>
          <w:szCs w:val="22"/>
        </w:rPr>
        <w:fldChar w:fldCharType="separate"/>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color w:val="444444"/>
          <w:sz w:val="22"/>
          <w:szCs w:val="22"/>
        </w:rPr>
        <w:fldChar w:fldCharType="end"/>
      </w:r>
      <w:bookmarkEnd w:id="5"/>
    </w:p>
    <w:p w14:paraId="1BFA6E40" w14:textId="77777777" w:rsidR="00510286" w:rsidRDefault="00510286" w:rsidP="00510286">
      <w:pPr>
        <w:pStyle w:val="10sp0nospaceafter"/>
        <w:spacing w:line="360" w:lineRule="auto"/>
        <w:rPr>
          <w:rFonts w:ascii="Arial" w:hAnsi="Arial" w:cs="Arial"/>
          <w:color w:val="444444"/>
          <w:sz w:val="22"/>
          <w:szCs w:val="22"/>
        </w:rPr>
      </w:pPr>
    </w:p>
    <w:p w14:paraId="716446B8" w14:textId="77777777" w:rsidR="00510286" w:rsidRDefault="00510286" w:rsidP="00510286">
      <w:pPr>
        <w:pStyle w:val="10sp0nospaceafter"/>
        <w:spacing w:line="360" w:lineRule="auto"/>
        <w:rPr>
          <w:rFonts w:ascii="Arial" w:hAnsi="Arial" w:cs="Arial"/>
          <w:color w:val="444444"/>
          <w:sz w:val="22"/>
          <w:szCs w:val="22"/>
        </w:rPr>
      </w:pPr>
    </w:p>
    <w:p w14:paraId="2EF9E6E6" w14:textId="77777777" w:rsidR="00510286" w:rsidRDefault="00510286" w:rsidP="00510286">
      <w:pPr>
        <w:pStyle w:val="10sp0nospaceafter"/>
        <w:spacing w:line="360" w:lineRule="auto"/>
        <w:rPr>
          <w:rFonts w:ascii="Arial" w:hAnsi="Arial" w:cs="Arial"/>
          <w:color w:val="444444"/>
          <w:sz w:val="22"/>
          <w:szCs w:val="22"/>
        </w:rPr>
      </w:pPr>
    </w:p>
    <w:p w14:paraId="441BC851" w14:textId="77777777" w:rsidR="00510286" w:rsidRDefault="00510286" w:rsidP="00510286">
      <w:pPr>
        <w:pStyle w:val="10sp0nospaceafter"/>
        <w:spacing w:line="360" w:lineRule="auto"/>
        <w:rPr>
          <w:rFonts w:ascii="Arial" w:hAnsi="Arial" w:cs="Arial"/>
          <w:color w:val="444444"/>
          <w:sz w:val="22"/>
          <w:szCs w:val="22"/>
        </w:rPr>
      </w:pPr>
    </w:p>
    <w:p w14:paraId="78E09F31" w14:textId="77777777" w:rsidR="00510286" w:rsidRDefault="00510286" w:rsidP="00510286">
      <w:pPr>
        <w:pStyle w:val="10sp0nospaceafter"/>
        <w:spacing w:line="360" w:lineRule="auto"/>
        <w:rPr>
          <w:rFonts w:ascii="Arial" w:hAnsi="Arial" w:cs="Arial"/>
          <w:color w:val="444444"/>
          <w:sz w:val="22"/>
          <w:szCs w:val="22"/>
        </w:rPr>
      </w:pPr>
    </w:p>
    <w:p w14:paraId="5C481DD9" w14:textId="77777777" w:rsidR="00510286" w:rsidRDefault="00510286" w:rsidP="00510286">
      <w:pPr>
        <w:pStyle w:val="10sp0nospaceafter"/>
        <w:spacing w:line="360" w:lineRule="auto"/>
        <w:rPr>
          <w:rFonts w:ascii="Arial" w:hAnsi="Arial" w:cs="Arial"/>
          <w:color w:val="444444"/>
          <w:sz w:val="22"/>
          <w:szCs w:val="22"/>
        </w:rPr>
      </w:pPr>
    </w:p>
    <w:p w14:paraId="55AE0232" w14:textId="77777777" w:rsidR="00510286" w:rsidRPr="006D668C" w:rsidRDefault="00510286" w:rsidP="00510286">
      <w:pPr>
        <w:pStyle w:val="10sp0nospaceafter"/>
        <w:spacing w:line="360" w:lineRule="auto"/>
        <w:rPr>
          <w:rFonts w:ascii="Arial" w:hAnsi="Arial" w:cs="Arial"/>
          <w:color w:val="444444"/>
          <w:sz w:val="22"/>
          <w:szCs w:val="22"/>
        </w:rPr>
      </w:pPr>
      <w:bookmarkStart w:id="6" w:name="_GoBack"/>
      <w:bookmarkEnd w:id="6"/>
      <w:r w:rsidRPr="006D668C">
        <w:rPr>
          <w:rFonts w:ascii="Arial" w:hAnsi="Arial" w:cs="Arial"/>
          <w:color w:val="444444"/>
          <w:sz w:val="22"/>
          <w:szCs w:val="22"/>
        </w:rPr>
        <w:lastRenderedPageBreak/>
        <w:t>SS#</w:t>
      </w:r>
      <w:r>
        <w:rPr>
          <w:rFonts w:ascii="Arial" w:hAnsi="Arial" w:cs="Arial"/>
          <w:color w:val="444444"/>
          <w:sz w:val="22"/>
          <w:szCs w:val="22"/>
        </w:rPr>
        <w:t xml:space="preserve">: </w:t>
      </w:r>
      <w:r>
        <w:rPr>
          <w:rFonts w:ascii="Arial" w:hAnsi="Arial" w:cs="Arial"/>
          <w:color w:val="444444"/>
          <w:sz w:val="22"/>
          <w:szCs w:val="22"/>
        </w:rPr>
        <w:fldChar w:fldCharType="begin">
          <w:ffData>
            <w:name w:val="Text3"/>
            <w:enabled/>
            <w:calcOnExit w:val="0"/>
            <w:textInput/>
          </w:ffData>
        </w:fldChar>
      </w:r>
      <w:bookmarkStart w:id="7" w:name="Text3"/>
      <w:r>
        <w:rPr>
          <w:rFonts w:ascii="Arial" w:hAnsi="Arial" w:cs="Arial"/>
          <w:color w:val="444444"/>
          <w:sz w:val="22"/>
          <w:szCs w:val="22"/>
        </w:rPr>
        <w:instrText xml:space="preserve"> FORMTEXT </w:instrText>
      </w:r>
      <w:r>
        <w:rPr>
          <w:rFonts w:ascii="Arial" w:hAnsi="Arial" w:cs="Arial"/>
          <w:color w:val="444444"/>
          <w:sz w:val="22"/>
          <w:szCs w:val="22"/>
        </w:rPr>
      </w:r>
      <w:r>
        <w:rPr>
          <w:rFonts w:ascii="Arial" w:hAnsi="Arial" w:cs="Arial"/>
          <w:color w:val="444444"/>
          <w:sz w:val="22"/>
          <w:szCs w:val="22"/>
        </w:rPr>
        <w:fldChar w:fldCharType="separate"/>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noProof/>
          <w:color w:val="444444"/>
          <w:sz w:val="22"/>
          <w:szCs w:val="22"/>
        </w:rPr>
        <w:t> </w:t>
      </w:r>
      <w:r>
        <w:rPr>
          <w:rFonts w:ascii="Arial" w:hAnsi="Arial" w:cs="Arial"/>
          <w:color w:val="444444"/>
          <w:sz w:val="22"/>
          <w:szCs w:val="22"/>
        </w:rPr>
        <w:fldChar w:fldCharType="end"/>
      </w:r>
      <w:bookmarkEnd w:id="7"/>
    </w:p>
    <w:p w14:paraId="0F971561" w14:textId="77777777" w:rsidR="0046232D" w:rsidRPr="006D668C" w:rsidRDefault="0046232D" w:rsidP="00510286">
      <w:pPr>
        <w:pStyle w:val="10sp0nospaceafter"/>
        <w:spacing w:line="360" w:lineRule="auto"/>
        <w:rPr>
          <w:rFonts w:ascii="Arial" w:hAnsi="Arial" w:cs="Arial"/>
          <w:color w:val="444444"/>
          <w:sz w:val="22"/>
          <w:szCs w:val="22"/>
        </w:rPr>
      </w:pPr>
      <w:r w:rsidRPr="006D668C">
        <w:rPr>
          <w:rFonts w:ascii="Arial" w:hAnsi="Arial" w:cs="Arial"/>
          <w:color w:val="444444"/>
          <w:sz w:val="22"/>
          <w:szCs w:val="22"/>
        </w:rPr>
        <w:t xml:space="preserve">Visa/MC </w:t>
      </w:r>
      <w:r w:rsidR="006D668C">
        <w:rPr>
          <w:rFonts w:ascii="Arial" w:hAnsi="Arial" w:cs="Arial"/>
          <w:color w:val="444444"/>
          <w:sz w:val="22"/>
          <w:szCs w:val="22"/>
        </w:rPr>
        <w:t>#:</w:t>
      </w:r>
      <w:r w:rsidRPr="006D668C">
        <w:rPr>
          <w:rFonts w:ascii="Arial" w:hAnsi="Arial" w:cs="Arial"/>
          <w:color w:val="444444"/>
          <w:sz w:val="22"/>
          <w:szCs w:val="22"/>
        </w:rPr>
        <w:t xml:space="preserve"> </w:t>
      </w:r>
      <w:r w:rsidR="00510286">
        <w:rPr>
          <w:rFonts w:ascii="Arial" w:hAnsi="Arial" w:cs="Arial"/>
          <w:color w:val="444444"/>
          <w:sz w:val="22"/>
          <w:szCs w:val="22"/>
        </w:rPr>
        <w:fldChar w:fldCharType="begin">
          <w:ffData>
            <w:name w:val="Text6"/>
            <w:enabled/>
            <w:calcOnExit w:val="0"/>
            <w:textInput/>
          </w:ffData>
        </w:fldChar>
      </w:r>
      <w:bookmarkStart w:id="8" w:name="Text6"/>
      <w:r w:rsidR="00510286">
        <w:rPr>
          <w:rFonts w:ascii="Arial" w:hAnsi="Arial" w:cs="Arial"/>
          <w:color w:val="444444"/>
          <w:sz w:val="22"/>
          <w:szCs w:val="22"/>
        </w:rPr>
        <w:instrText xml:space="preserve"> FORMTEXT </w:instrText>
      </w:r>
      <w:r w:rsidR="00510286">
        <w:rPr>
          <w:rFonts w:ascii="Arial" w:hAnsi="Arial" w:cs="Arial"/>
          <w:color w:val="444444"/>
          <w:sz w:val="22"/>
          <w:szCs w:val="22"/>
        </w:rPr>
      </w:r>
      <w:r w:rsidR="00510286">
        <w:rPr>
          <w:rFonts w:ascii="Arial" w:hAnsi="Arial" w:cs="Arial"/>
          <w:color w:val="444444"/>
          <w:sz w:val="22"/>
          <w:szCs w:val="22"/>
        </w:rPr>
        <w:fldChar w:fldCharType="separate"/>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color w:val="444444"/>
          <w:sz w:val="22"/>
          <w:szCs w:val="22"/>
        </w:rPr>
        <w:fldChar w:fldCharType="end"/>
      </w:r>
      <w:bookmarkEnd w:id="8"/>
    </w:p>
    <w:p w14:paraId="321BDC37" w14:textId="77777777" w:rsidR="0046232D" w:rsidRPr="006D668C" w:rsidRDefault="0046232D" w:rsidP="00510286">
      <w:pPr>
        <w:pStyle w:val="10sp0nospaceafter"/>
        <w:spacing w:line="360" w:lineRule="auto"/>
        <w:rPr>
          <w:rFonts w:ascii="Arial" w:hAnsi="Arial" w:cs="Arial"/>
          <w:color w:val="444444"/>
          <w:sz w:val="22"/>
          <w:szCs w:val="22"/>
        </w:rPr>
      </w:pPr>
      <w:proofErr w:type="spellStart"/>
      <w:r w:rsidRPr="006D668C">
        <w:rPr>
          <w:rFonts w:ascii="Arial" w:hAnsi="Arial" w:cs="Arial"/>
          <w:color w:val="444444"/>
          <w:sz w:val="22"/>
          <w:szCs w:val="22"/>
        </w:rPr>
        <w:t>Exp</w:t>
      </w:r>
      <w:proofErr w:type="spellEnd"/>
      <w:r w:rsidRPr="006D668C">
        <w:rPr>
          <w:rFonts w:ascii="Arial" w:hAnsi="Arial" w:cs="Arial"/>
          <w:color w:val="444444"/>
          <w:sz w:val="22"/>
          <w:szCs w:val="22"/>
        </w:rPr>
        <w:t xml:space="preserve"> Date: </w:t>
      </w:r>
      <w:r w:rsidR="00510286">
        <w:rPr>
          <w:rFonts w:ascii="Arial" w:hAnsi="Arial" w:cs="Arial"/>
          <w:color w:val="444444"/>
          <w:sz w:val="22"/>
          <w:szCs w:val="22"/>
        </w:rPr>
        <w:fldChar w:fldCharType="begin">
          <w:ffData>
            <w:name w:val="Text7"/>
            <w:enabled/>
            <w:calcOnExit w:val="0"/>
            <w:textInput/>
          </w:ffData>
        </w:fldChar>
      </w:r>
      <w:bookmarkStart w:id="9" w:name="Text7"/>
      <w:r w:rsidR="00510286">
        <w:rPr>
          <w:rFonts w:ascii="Arial" w:hAnsi="Arial" w:cs="Arial"/>
          <w:color w:val="444444"/>
          <w:sz w:val="22"/>
          <w:szCs w:val="22"/>
        </w:rPr>
        <w:instrText xml:space="preserve"> FORMTEXT </w:instrText>
      </w:r>
      <w:r w:rsidR="00510286">
        <w:rPr>
          <w:rFonts w:ascii="Arial" w:hAnsi="Arial" w:cs="Arial"/>
          <w:color w:val="444444"/>
          <w:sz w:val="22"/>
          <w:szCs w:val="22"/>
        </w:rPr>
      </w:r>
      <w:r w:rsidR="00510286">
        <w:rPr>
          <w:rFonts w:ascii="Arial" w:hAnsi="Arial" w:cs="Arial"/>
          <w:color w:val="444444"/>
          <w:sz w:val="22"/>
          <w:szCs w:val="22"/>
        </w:rPr>
        <w:fldChar w:fldCharType="separate"/>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noProof/>
          <w:color w:val="444444"/>
          <w:sz w:val="22"/>
          <w:szCs w:val="22"/>
        </w:rPr>
        <w:t> </w:t>
      </w:r>
      <w:r w:rsidR="00510286">
        <w:rPr>
          <w:rFonts w:ascii="Arial" w:hAnsi="Arial" w:cs="Arial"/>
          <w:color w:val="444444"/>
          <w:sz w:val="22"/>
          <w:szCs w:val="22"/>
        </w:rPr>
        <w:fldChar w:fldCharType="end"/>
      </w:r>
      <w:bookmarkEnd w:id="9"/>
    </w:p>
    <w:sectPr w:rsidR="0046232D" w:rsidRPr="006D668C" w:rsidSect="00510286">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8F0B31" w14:textId="77777777" w:rsidR="006D668C" w:rsidRDefault="006D668C" w:rsidP="00FF2A98">
      <w:r>
        <w:separator/>
      </w:r>
    </w:p>
  </w:endnote>
  <w:endnote w:type="continuationSeparator" w:id="0">
    <w:p w14:paraId="71B055E1" w14:textId="77777777" w:rsidR="006D668C" w:rsidRDefault="006D668C" w:rsidP="00FF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B0977" w14:textId="77777777" w:rsidR="006D668C" w:rsidRDefault="006D668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44520" w14:textId="77777777" w:rsidR="006D668C" w:rsidRDefault="006D668C" w:rsidP="00F63D87">
    <w:pPr>
      <w:pStyle w:val="Footer"/>
    </w:pPr>
    <w:r w:rsidRPr="00F63D87">
      <w:rPr>
        <w:noProof/>
        <w:spacing w:val="-2"/>
        <w:sz w:val="16"/>
      </w:rPr>
      <w:t>1001011.1</w:t>
    </w:r>
    <w:r>
      <w:t xml:space="preserve"> </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D008BD" w14:textId="77777777" w:rsidR="006D668C" w:rsidRDefault="006D668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DC09BC" w14:textId="77777777" w:rsidR="006D668C" w:rsidRDefault="006D668C" w:rsidP="00FF2A98">
      <w:r>
        <w:separator/>
      </w:r>
    </w:p>
  </w:footnote>
  <w:footnote w:type="continuationSeparator" w:id="0">
    <w:p w14:paraId="25CE4432" w14:textId="77777777" w:rsidR="006D668C" w:rsidRDefault="006D668C" w:rsidP="00FF2A98"/>
  </w:footnote>
  <w:footnote w:type="continuationNotice" w:id="1">
    <w:p w14:paraId="27A5CB30" w14:textId="77777777" w:rsidR="006D668C" w:rsidRDefault="006D668C">
      <w:r>
        <w:t>(</w:t>
      </w:r>
      <w:proofErr w:type="gramStart"/>
      <w:r>
        <w:t>footnote</w:t>
      </w:r>
      <w:proofErr w:type="gramEnd"/>
      <w:r>
        <w:t xml:space="preserve"> continued)</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CCE929" w14:textId="77777777" w:rsidR="006D668C" w:rsidRDefault="006D668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F796D" w14:textId="77777777" w:rsidR="006D668C" w:rsidRDefault="006D668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C8072" w14:textId="77777777" w:rsidR="006D668C" w:rsidRDefault="006D668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C584E930"/>
    <w:lvl w:ilvl="0">
      <w:start w:val="1"/>
      <w:numFmt w:val="bullet"/>
      <w:pStyle w:val="ListBullet5"/>
      <w:lvlText w:val=""/>
      <w:lvlJc w:val="left"/>
      <w:pPr>
        <w:tabs>
          <w:tab w:val="num" w:pos="720"/>
        </w:tabs>
        <w:ind w:left="3600" w:hanging="720"/>
      </w:pPr>
      <w:rPr>
        <w:rFonts w:ascii="Symbol" w:hAnsi="Symbol" w:hint="default"/>
      </w:rPr>
    </w:lvl>
  </w:abstractNum>
  <w:abstractNum w:abstractNumId="1">
    <w:nsid w:val="FFFFFF81"/>
    <w:multiLevelType w:val="singleLevel"/>
    <w:tmpl w:val="E682D104"/>
    <w:lvl w:ilvl="0">
      <w:start w:val="1"/>
      <w:numFmt w:val="bullet"/>
      <w:pStyle w:val="ListBullet4"/>
      <w:lvlText w:val=""/>
      <w:lvlJc w:val="left"/>
      <w:pPr>
        <w:tabs>
          <w:tab w:val="num" w:pos="720"/>
        </w:tabs>
        <w:ind w:left="2880" w:hanging="720"/>
      </w:pPr>
      <w:rPr>
        <w:rFonts w:ascii="Symbol" w:hAnsi="Symbol" w:hint="default"/>
      </w:rPr>
    </w:lvl>
  </w:abstractNum>
  <w:abstractNum w:abstractNumId="2">
    <w:nsid w:val="FFFFFF82"/>
    <w:multiLevelType w:val="singleLevel"/>
    <w:tmpl w:val="892604E0"/>
    <w:lvl w:ilvl="0">
      <w:start w:val="1"/>
      <w:numFmt w:val="bullet"/>
      <w:pStyle w:val="ListBullet3"/>
      <w:lvlText w:val=""/>
      <w:lvlJc w:val="left"/>
      <w:pPr>
        <w:tabs>
          <w:tab w:val="num" w:pos="720"/>
        </w:tabs>
        <w:ind w:left="2160" w:hanging="720"/>
      </w:pPr>
      <w:rPr>
        <w:rFonts w:ascii="Symbol" w:hAnsi="Symbol" w:hint="default"/>
      </w:rPr>
    </w:lvl>
  </w:abstractNum>
  <w:abstractNum w:abstractNumId="3">
    <w:nsid w:val="FFFFFF83"/>
    <w:multiLevelType w:val="singleLevel"/>
    <w:tmpl w:val="55448796"/>
    <w:lvl w:ilvl="0">
      <w:start w:val="1"/>
      <w:numFmt w:val="bullet"/>
      <w:pStyle w:val="ListBullet2"/>
      <w:lvlText w:val=""/>
      <w:lvlJc w:val="left"/>
      <w:pPr>
        <w:tabs>
          <w:tab w:val="num" w:pos="720"/>
        </w:tabs>
        <w:ind w:left="1440" w:hanging="720"/>
      </w:pPr>
      <w:rPr>
        <w:rFonts w:ascii="Symbol" w:hAnsi="Symbol" w:hint="default"/>
      </w:rPr>
    </w:lvl>
  </w:abstractNum>
  <w:abstractNum w:abstractNumId="4">
    <w:nsid w:val="FFFFFF89"/>
    <w:multiLevelType w:val="singleLevel"/>
    <w:tmpl w:val="A09E3C6A"/>
    <w:lvl w:ilvl="0">
      <w:start w:val="1"/>
      <w:numFmt w:val="bullet"/>
      <w:pStyle w:val="ListBullet"/>
      <w:lvlText w:val=""/>
      <w:lvlJc w:val="left"/>
      <w:pPr>
        <w:tabs>
          <w:tab w:val="num" w:pos="720"/>
        </w:tabs>
        <w:ind w:left="720" w:hanging="720"/>
      </w:pPr>
      <w:rPr>
        <w:rFonts w:ascii="Symbol" w:hAnsi="Symbol" w:hint="default"/>
      </w:rPr>
    </w:lvl>
  </w:abstractNum>
  <w:abstractNum w:abstractNumId="5">
    <w:nsid w:val="003D6193"/>
    <w:multiLevelType w:val="multilevel"/>
    <w:tmpl w:val="2FFC4F18"/>
    <w:lvl w:ilvl="0">
      <w:start w:val="1"/>
      <w:numFmt w:val="bullet"/>
      <w:lvlText w:val=""/>
      <w:lvlJc w:val="left"/>
      <w:pPr>
        <w:tabs>
          <w:tab w:val="num" w:pos="720"/>
        </w:tabs>
        <w:ind w:left="144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016D7105"/>
    <w:multiLevelType w:val="hybridMultilevel"/>
    <w:tmpl w:val="98F6AA04"/>
    <w:lvl w:ilvl="0" w:tplc="CBDA0FC6">
      <w:start w:val="1"/>
      <w:numFmt w:val="bullet"/>
      <w:lvlRestart w:val="0"/>
      <w:lvlText w:val=""/>
      <w:lvlJc w:val="left"/>
      <w:pPr>
        <w:tabs>
          <w:tab w:val="num" w:pos="720"/>
        </w:tabs>
        <w:ind w:left="360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3114917"/>
    <w:multiLevelType w:val="multilevel"/>
    <w:tmpl w:val="94B0A062"/>
    <w:lvl w:ilvl="0">
      <w:start w:val="1"/>
      <w:numFmt w:val="decimal"/>
      <w:lvlText w:val="%1."/>
      <w:lvlJc w:val="left"/>
      <w:pPr>
        <w:tabs>
          <w:tab w:val="num" w:pos="360"/>
        </w:tabs>
        <w:ind w:left="360" w:hanging="360"/>
      </w:pPr>
    </w:lvl>
    <w:lvl w:ilvl="1">
      <w:numFmt w:val="none"/>
      <w:lvlText w:val=""/>
      <w:lvlJc w:val="left"/>
      <w:pPr>
        <w:tabs>
          <w:tab w:val="num" w:pos="360"/>
        </w:tabs>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nsid w:val="154519C2"/>
    <w:multiLevelType w:val="multilevel"/>
    <w:tmpl w:val="B8B0CF3A"/>
    <w:lvl w:ilvl="0">
      <w:start w:val="1"/>
      <w:numFmt w:val="bullet"/>
      <w:lvlRestart w:val="0"/>
      <w:lvlText w:val=""/>
      <w:lvlJc w:val="left"/>
      <w:pPr>
        <w:tabs>
          <w:tab w:val="num" w:pos="720"/>
        </w:tabs>
        <w:ind w:left="288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18011E8A"/>
    <w:multiLevelType w:val="multilevel"/>
    <w:tmpl w:val="3FAADC4C"/>
    <w:lvl w:ilvl="0">
      <w:start w:val="1"/>
      <w:numFmt w:val="bullet"/>
      <w:lvlRestart w:val="0"/>
      <w:lvlText w:val=""/>
      <w:lvlJc w:val="left"/>
      <w:pPr>
        <w:tabs>
          <w:tab w:val="num" w:pos="720"/>
        </w:tabs>
        <w:ind w:left="288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22943E09"/>
    <w:multiLevelType w:val="multilevel"/>
    <w:tmpl w:val="26F4CB06"/>
    <w:lvl w:ilvl="0">
      <w:start w:val="1"/>
      <w:numFmt w:val="bullet"/>
      <w:lvlText w:val=""/>
      <w:lvlJc w:val="left"/>
      <w:pPr>
        <w:tabs>
          <w:tab w:val="num" w:pos="72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28EA4B25"/>
    <w:multiLevelType w:val="hybridMultilevel"/>
    <w:tmpl w:val="FD44D416"/>
    <w:lvl w:ilvl="0" w:tplc="83FA6EF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DAC4D9A"/>
    <w:multiLevelType w:val="multilevel"/>
    <w:tmpl w:val="0E1CA8A0"/>
    <w:lvl w:ilvl="0">
      <w:start w:val="1"/>
      <w:numFmt w:val="bullet"/>
      <w:lvlText w:val=""/>
      <w:lvlJc w:val="left"/>
      <w:pPr>
        <w:tabs>
          <w:tab w:val="num" w:pos="72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369C2F1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nsid w:val="37394403"/>
    <w:multiLevelType w:val="hybridMultilevel"/>
    <w:tmpl w:val="EA9C2A94"/>
    <w:lvl w:ilvl="0" w:tplc="E6246F80">
      <w:start w:val="1"/>
      <w:numFmt w:val="bullet"/>
      <w:lvlRestart w:val="0"/>
      <w:pStyle w:val="Bullets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A5F176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43A70F41"/>
    <w:multiLevelType w:val="hybridMultilevel"/>
    <w:tmpl w:val="F104EAE6"/>
    <w:lvl w:ilvl="0" w:tplc="4F4800AC">
      <w:start w:val="1"/>
      <w:numFmt w:val="bullet"/>
      <w:lvlText w:val=""/>
      <w:lvlJc w:val="left"/>
      <w:pPr>
        <w:tabs>
          <w:tab w:val="num" w:pos="720"/>
        </w:tabs>
        <w:ind w:left="720" w:hanging="720"/>
      </w:pPr>
      <w:rPr>
        <w:rFonts w:ascii="Symbol" w:hAnsi="Symbol" w:hint="default"/>
      </w:rPr>
    </w:lvl>
    <w:lvl w:ilvl="1" w:tplc="0A12BFEA">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4B732B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574A05FE"/>
    <w:multiLevelType w:val="hybridMultilevel"/>
    <w:tmpl w:val="2FFC4F18"/>
    <w:lvl w:ilvl="0" w:tplc="BB6EF592">
      <w:start w:val="1"/>
      <w:numFmt w:val="bullet"/>
      <w:lvlText w:val=""/>
      <w:lvlJc w:val="left"/>
      <w:pPr>
        <w:tabs>
          <w:tab w:val="num" w:pos="720"/>
        </w:tabs>
        <w:ind w:left="144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9D74D26"/>
    <w:multiLevelType w:val="hybridMultilevel"/>
    <w:tmpl w:val="0200F900"/>
    <w:lvl w:ilvl="0" w:tplc="1F600478">
      <w:start w:val="1"/>
      <w:numFmt w:val="bullet"/>
      <w:lvlRestart w:val="0"/>
      <w:lvlText w:val=""/>
      <w:lvlJc w:val="left"/>
      <w:pPr>
        <w:tabs>
          <w:tab w:val="num" w:pos="720"/>
        </w:tabs>
        <w:ind w:left="288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BBA4A9C"/>
    <w:multiLevelType w:val="hybridMultilevel"/>
    <w:tmpl w:val="18FE1866"/>
    <w:lvl w:ilvl="0" w:tplc="DDC80414">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CE80D71"/>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nsid w:val="5E7B5527"/>
    <w:multiLevelType w:val="hybridMultilevel"/>
    <w:tmpl w:val="DB8419E6"/>
    <w:lvl w:ilvl="0" w:tplc="21CE540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2506AB6"/>
    <w:multiLevelType w:val="hybridMultilevel"/>
    <w:tmpl w:val="0E1CA8A0"/>
    <w:lvl w:ilvl="0" w:tplc="35E61B40">
      <w:start w:val="1"/>
      <w:numFmt w:val="bullet"/>
      <w:lvlText w:val=""/>
      <w:lvlJc w:val="left"/>
      <w:pPr>
        <w:tabs>
          <w:tab w:val="num" w:pos="720"/>
        </w:tabs>
        <w:ind w:left="216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FAA6967"/>
    <w:multiLevelType w:val="multilevel"/>
    <w:tmpl w:val="F104EAE6"/>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4"/>
  </w:num>
  <w:num w:numId="3">
    <w:abstractNumId w:val="4"/>
  </w:num>
  <w:num w:numId="4">
    <w:abstractNumId w:val="3"/>
  </w:num>
  <w:num w:numId="5">
    <w:abstractNumId w:val="3"/>
  </w:num>
  <w:num w:numId="6">
    <w:abstractNumId w:val="2"/>
  </w:num>
  <w:num w:numId="7">
    <w:abstractNumId w:val="2"/>
  </w:num>
  <w:num w:numId="8">
    <w:abstractNumId w:val="1"/>
  </w:num>
  <w:num w:numId="9">
    <w:abstractNumId w:val="1"/>
  </w:num>
  <w:num w:numId="10">
    <w:abstractNumId w:val="0"/>
  </w:num>
  <w:num w:numId="11">
    <w:abstractNumId w:val="0"/>
  </w:num>
  <w:num w:numId="12">
    <w:abstractNumId w:val="18"/>
  </w:num>
  <w:num w:numId="13">
    <w:abstractNumId w:val="16"/>
  </w:num>
  <w:num w:numId="14">
    <w:abstractNumId w:val="23"/>
  </w:num>
  <w:num w:numId="15">
    <w:abstractNumId w:val="24"/>
  </w:num>
  <w:num w:numId="16">
    <w:abstractNumId w:val="5"/>
  </w:num>
  <w:num w:numId="17">
    <w:abstractNumId w:val="22"/>
  </w:num>
  <w:num w:numId="18">
    <w:abstractNumId w:val="10"/>
  </w:num>
  <w:num w:numId="19">
    <w:abstractNumId w:val="11"/>
  </w:num>
  <w:num w:numId="20">
    <w:abstractNumId w:val="20"/>
  </w:num>
  <w:num w:numId="21">
    <w:abstractNumId w:val="12"/>
  </w:num>
  <w:num w:numId="22">
    <w:abstractNumId w:val="13"/>
  </w:num>
  <w:num w:numId="23">
    <w:abstractNumId w:val="17"/>
  </w:num>
  <w:num w:numId="24">
    <w:abstractNumId w:val="21"/>
  </w:num>
  <w:num w:numId="25">
    <w:abstractNumId w:val="15"/>
  </w:num>
  <w:num w:numId="26">
    <w:abstractNumId w:val="7"/>
  </w:num>
  <w:num w:numId="27">
    <w:abstractNumId w:val="6"/>
  </w:num>
  <w:num w:numId="28">
    <w:abstractNumId w:val="9"/>
  </w:num>
  <w:num w:numId="29">
    <w:abstractNumId w:val="19"/>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GrammaticalErrors/>
  <w:proofState w:spelling="clean" w:grammar="clean"/>
  <w:defaultTabStop w:val="720"/>
  <w:clickAndTypeStyle w:val="Normal0"/>
  <w:characterSpacingControl w:val="doNotCompress"/>
  <w:footnotePr>
    <w:footnote w:id="-1"/>
    <w:footnote w:id="0"/>
    <w:footnote w:id="1"/>
  </w:footnotePr>
  <w:endnotePr>
    <w:endnote w:id="-1"/>
    <w:endnote w:id="0"/>
  </w:endnotePr>
  <w:compat>
    <w:wpJustification/>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MSVersion" w:val="1"/>
    <w:docVar w:name="ORIGIN" w:val="7N"/>
  </w:docVars>
  <w:rsids>
    <w:rsidRoot w:val="006D49D2"/>
    <w:rsid w:val="000140F5"/>
    <w:rsid w:val="00041F02"/>
    <w:rsid w:val="000519E1"/>
    <w:rsid w:val="00051EAA"/>
    <w:rsid w:val="00072CF1"/>
    <w:rsid w:val="00074CC0"/>
    <w:rsid w:val="0007528F"/>
    <w:rsid w:val="000A12A1"/>
    <w:rsid w:val="000D0350"/>
    <w:rsid w:val="000E1C1B"/>
    <w:rsid w:val="0013212C"/>
    <w:rsid w:val="00142A2A"/>
    <w:rsid w:val="00174BBC"/>
    <w:rsid w:val="001A4C5D"/>
    <w:rsid w:val="001D453A"/>
    <w:rsid w:val="00202F60"/>
    <w:rsid w:val="002A30F7"/>
    <w:rsid w:val="00300CC2"/>
    <w:rsid w:val="003278CC"/>
    <w:rsid w:val="003B5538"/>
    <w:rsid w:val="00436173"/>
    <w:rsid w:val="00441AD0"/>
    <w:rsid w:val="0046232D"/>
    <w:rsid w:val="004920E0"/>
    <w:rsid w:val="004A256C"/>
    <w:rsid w:val="00510286"/>
    <w:rsid w:val="0053480C"/>
    <w:rsid w:val="005922AC"/>
    <w:rsid w:val="006054A5"/>
    <w:rsid w:val="00611324"/>
    <w:rsid w:val="0066266F"/>
    <w:rsid w:val="006D49D2"/>
    <w:rsid w:val="006D668C"/>
    <w:rsid w:val="0071557E"/>
    <w:rsid w:val="00747756"/>
    <w:rsid w:val="0075328A"/>
    <w:rsid w:val="00762609"/>
    <w:rsid w:val="007A3BDF"/>
    <w:rsid w:val="007B0B74"/>
    <w:rsid w:val="008813F7"/>
    <w:rsid w:val="008D389E"/>
    <w:rsid w:val="008F2E43"/>
    <w:rsid w:val="00931E5C"/>
    <w:rsid w:val="00952D32"/>
    <w:rsid w:val="00952EC8"/>
    <w:rsid w:val="009A1805"/>
    <w:rsid w:val="009E3338"/>
    <w:rsid w:val="00A031B1"/>
    <w:rsid w:val="00A20E6A"/>
    <w:rsid w:val="00A62956"/>
    <w:rsid w:val="00AD03B2"/>
    <w:rsid w:val="00AE3B25"/>
    <w:rsid w:val="00AE4235"/>
    <w:rsid w:val="00B071C4"/>
    <w:rsid w:val="00B258E8"/>
    <w:rsid w:val="00BD128B"/>
    <w:rsid w:val="00BF6742"/>
    <w:rsid w:val="00C42FB1"/>
    <w:rsid w:val="00C817ED"/>
    <w:rsid w:val="00D31193"/>
    <w:rsid w:val="00ED0730"/>
    <w:rsid w:val="00F63D87"/>
    <w:rsid w:val="00FB3E79"/>
    <w:rsid w:val="00FF2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A01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35" w:qFormat="1"/>
    <w:lsdException w:name="footnote reference" w:uiPriority="0"/>
    <w:lsdException w:name="List Bullet" w:uiPriority="0"/>
    <w:lsdException w:name="List Bullet 2" w:uiPriority="0"/>
    <w:lsdException w:name="List Bullet 3" w:uiPriority="0"/>
    <w:lsdException w:name="List Bullet 4" w:uiPriority="0"/>
    <w:lsdException w:name="List Bullet 5"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Subtle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338"/>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E3338"/>
    <w:pPr>
      <w:suppressAutoHyphens/>
      <w:spacing w:after="0" w:line="240" w:lineRule="auto"/>
    </w:pPr>
    <w:rPr>
      <w:rFonts w:ascii="Times New Roman" w:eastAsia="SimSun" w:hAnsi="Times New Roman" w:cs="Times New Roman"/>
      <w:sz w:val="24"/>
      <w:szCs w:val="20"/>
    </w:rPr>
  </w:style>
  <w:style w:type="paragraph" w:customStyle="1" w:styleId="10sp0">
    <w:name w:val="_1.0sp 0&quot;"/>
    <w:basedOn w:val="Normal0"/>
    <w:rsid w:val="009E3338"/>
    <w:pPr>
      <w:spacing w:after="240"/>
    </w:pPr>
  </w:style>
  <w:style w:type="paragraph" w:customStyle="1" w:styleId="10sp0nospaceafter">
    <w:name w:val="_1.0sp 0&quot; (no space after)"/>
    <w:basedOn w:val="Normal0"/>
    <w:rsid w:val="009E3338"/>
  </w:style>
  <w:style w:type="paragraph" w:customStyle="1" w:styleId="10sp05">
    <w:name w:val="_1.0sp 0.5&quot;"/>
    <w:basedOn w:val="Normal0"/>
    <w:rsid w:val="009E3338"/>
    <w:pPr>
      <w:spacing w:after="240"/>
      <w:ind w:firstLine="720"/>
    </w:pPr>
  </w:style>
  <w:style w:type="paragraph" w:customStyle="1" w:styleId="10sp1">
    <w:name w:val="_1.0sp 1&quot;"/>
    <w:basedOn w:val="Normal0"/>
    <w:rsid w:val="009E3338"/>
    <w:pPr>
      <w:spacing w:after="240"/>
      <w:ind w:firstLine="1440"/>
    </w:pPr>
  </w:style>
  <w:style w:type="paragraph" w:customStyle="1" w:styleId="10sp15">
    <w:name w:val="_1.0sp 1.5&quot;"/>
    <w:basedOn w:val="Normal0"/>
    <w:rsid w:val="009E3338"/>
    <w:pPr>
      <w:spacing w:after="240"/>
      <w:ind w:firstLine="2160"/>
    </w:pPr>
  </w:style>
  <w:style w:type="paragraph" w:customStyle="1" w:styleId="10sp2">
    <w:name w:val="_1.0sp 2&quot;"/>
    <w:basedOn w:val="Normal0"/>
    <w:qFormat/>
    <w:rsid w:val="009E3338"/>
    <w:pPr>
      <w:spacing w:after="240"/>
      <w:ind w:firstLine="2880"/>
    </w:pPr>
    <w:rPr>
      <w:noProof/>
    </w:rPr>
  </w:style>
  <w:style w:type="paragraph" w:customStyle="1" w:styleId="10spCentered">
    <w:name w:val="_1.0sp Centered"/>
    <w:basedOn w:val="Normal0"/>
    <w:rsid w:val="009E3338"/>
    <w:pPr>
      <w:spacing w:after="240"/>
      <w:jc w:val="center"/>
    </w:pPr>
  </w:style>
  <w:style w:type="paragraph" w:customStyle="1" w:styleId="10spCenterednospaceafter">
    <w:name w:val="_1.0sp Centered (no space after)"/>
    <w:basedOn w:val="Normal0"/>
    <w:rsid w:val="009E3338"/>
    <w:pPr>
      <w:jc w:val="center"/>
    </w:pPr>
  </w:style>
  <w:style w:type="paragraph" w:customStyle="1" w:styleId="10spHanging05">
    <w:name w:val="_1.0sp Hanging 0.5&quot;"/>
    <w:basedOn w:val="Normal0"/>
    <w:rsid w:val="009E3338"/>
    <w:pPr>
      <w:spacing w:after="240"/>
      <w:ind w:left="720" w:hanging="720"/>
    </w:pPr>
  </w:style>
  <w:style w:type="paragraph" w:customStyle="1" w:styleId="10spHanging05nospaceafter">
    <w:name w:val="_1.0sp Hanging 0.5&quot; (no space after)"/>
    <w:basedOn w:val="Normal0"/>
    <w:rsid w:val="009E3338"/>
    <w:pPr>
      <w:ind w:left="720" w:hanging="720"/>
    </w:pPr>
  </w:style>
  <w:style w:type="paragraph" w:customStyle="1" w:styleId="10spHanging1">
    <w:name w:val="_1.0sp Hanging 1&quot;"/>
    <w:basedOn w:val="Normal0"/>
    <w:rsid w:val="009E3338"/>
    <w:pPr>
      <w:spacing w:after="240"/>
      <w:ind w:left="1440" w:hanging="720"/>
    </w:pPr>
  </w:style>
  <w:style w:type="paragraph" w:customStyle="1" w:styleId="10spHanging15">
    <w:name w:val="_1.0sp Hanging 1.5&quot;"/>
    <w:basedOn w:val="Normal0"/>
    <w:rsid w:val="009E3338"/>
    <w:pPr>
      <w:spacing w:after="240"/>
      <w:ind w:left="2160" w:hanging="720"/>
    </w:pPr>
  </w:style>
  <w:style w:type="paragraph" w:customStyle="1" w:styleId="10spHanging2">
    <w:name w:val="_1.0sp Hanging 2&quot;"/>
    <w:basedOn w:val="Normal0"/>
    <w:qFormat/>
    <w:rsid w:val="009E3338"/>
    <w:pPr>
      <w:spacing w:after="240"/>
      <w:ind w:left="2880" w:hanging="720"/>
    </w:pPr>
  </w:style>
  <w:style w:type="paragraph" w:customStyle="1" w:styleId="10spLeftInd05">
    <w:name w:val="_1.0sp Left Ind 0.5&quot;"/>
    <w:basedOn w:val="Normal0"/>
    <w:rsid w:val="009E3338"/>
    <w:pPr>
      <w:spacing w:after="240"/>
      <w:ind w:left="720"/>
    </w:pPr>
  </w:style>
  <w:style w:type="paragraph" w:customStyle="1" w:styleId="10spLeftInd05nospaceafter">
    <w:name w:val="_1.0sp Left Ind 0.5&quot; (no space after)"/>
    <w:basedOn w:val="Normal0"/>
    <w:rsid w:val="009E3338"/>
    <w:pPr>
      <w:ind w:left="720"/>
    </w:pPr>
  </w:style>
  <w:style w:type="paragraph" w:customStyle="1" w:styleId="10spLeftInd1">
    <w:name w:val="_1.0sp Left Ind 1&quot;"/>
    <w:basedOn w:val="Normal0"/>
    <w:rsid w:val="009E3338"/>
    <w:pPr>
      <w:spacing w:after="240"/>
      <w:ind w:left="1440"/>
    </w:pPr>
  </w:style>
  <w:style w:type="paragraph" w:customStyle="1" w:styleId="10spLeftInd15">
    <w:name w:val="_1.0sp Left Ind 1.5&quot;"/>
    <w:basedOn w:val="Normal0"/>
    <w:rsid w:val="009E3338"/>
    <w:pPr>
      <w:spacing w:after="240"/>
      <w:ind w:left="2160"/>
    </w:pPr>
  </w:style>
  <w:style w:type="paragraph" w:customStyle="1" w:styleId="10spLeftInd2">
    <w:name w:val="_1.0sp Left Ind 2&quot;"/>
    <w:basedOn w:val="Normal0"/>
    <w:rsid w:val="009E3338"/>
    <w:pPr>
      <w:spacing w:after="240"/>
      <w:ind w:left="2880"/>
    </w:pPr>
  </w:style>
  <w:style w:type="paragraph" w:customStyle="1" w:styleId="10spLeft-Right05">
    <w:name w:val="_1.0sp Left-Right 0.5&quot;"/>
    <w:basedOn w:val="Normal0"/>
    <w:rsid w:val="009E3338"/>
    <w:pPr>
      <w:spacing w:after="240"/>
      <w:ind w:left="720" w:right="720"/>
    </w:pPr>
  </w:style>
  <w:style w:type="paragraph" w:customStyle="1" w:styleId="10spLeft-Right1">
    <w:name w:val="_1.0sp Left-Right 1&quot;"/>
    <w:basedOn w:val="Normal0"/>
    <w:rsid w:val="009E3338"/>
    <w:pPr>
      <w:spacing w:after="240"/>
      <w:ind w:left="1440" w:right="1440"/>
    </w:pPr>
  </w:style>
  <w:style w:type="paragraph" w:customStyle="1" w:styleId="10spLeft-Right15">
    <w:name w:val="_1.0sp Left-Right 1.5&quot;"/>
    <w:basedOn w:val="Normal0"/>
    <w:rsid w:val="009E3338"/>
    <w:pPr>
      <w:spacing w:after="240"/>
      <w:ind w:left="2160" w:right="2160"/>
    </w:pPr>
  </w:style>
  <w:style w:type="paragraph" w:customStyle="1" w:styleId="10spLeft-Right2">
    <w:name w:val="_1.0sp Left-Right 2&quot;"/>
    <w:basedOn w:val="Normal0"/>
    <w:qFormat/>
    <w:rsid w:val="009E3338"/>
    <w:pPr>
      <w:spacing w:after="240"/>
      <w:ind w:left="2880" w:right="2880"/>
    </w:pPr>
    <w:rPr>
      <w:noProof/>
    </w:rPr>
  </w:style>
  <w:style w:type="paragraph" w:customStyle="1" w:styleId="10spRightAligned">
    <w:name w:val="_1.0sp Right Aligned"/>
    <w:basedOn w:val="Normal0"/>
    <w:rsid w:val="009E3338"/>
    <w:pPr>
      <w:spacing w:after="240"/>
      <w:jc w:val="right"/>
    </w:pPr>
  </w:style>
  <w:style w:type="paragraph" w:customStyle="1" w:styleId="15sp0">
    <w:name w:val="_1.5sp 0&quot;"/>
    <w:basedOn w:val="Normal0"/>
    <w:rsid w:val="009E3338"/>
    <w:pPr>
      <w:spacing w:line="360" w:lineRule="auto"/>
    </w:pPr>
  </w:style>
  <w:style w:type="paragraph" w:customStyle="1" w:styleId="15sp05">
    <w:name w:val="_1.5sp 0.5&quot;"/>
    <w:basedOn w:val="Normal0"/>
    <w:rsid w:val="009E3338"/>
    <w:pPr>
      <w:spacing w:line="360" w:lineRule="auto"/>
      <w:ind w:firstLine="720"/>
    </w:pPr>
  </w:style>
  <w:style w:type="paragraph" w:customStyle="1" w:styleId="15sp1">
    <w:name w:val="_1.5sp 1&quot;"/>
    <w:basedOn w:val="Normal0"/>
    <w:rsid w:val="009E3338"/>
    <w:pPr>
      <w:spacing w:line="360" w:lineRule="auto"/>
      <w:ind w:firstLine="1440"/>
    </w:pPr>
  </w:style>
  <w:style w:type="paragraph" w:customStyle="1" w:styleId="15sp15">
    <w:name w:val="_1.5sp 1.5&quot;"/>
    <w:basedOn w:val="Normal0"/>
    <w:rsid w:val="009E3338"/>
    <w:pPr>
      <w:spacing w:line="360" w:lineRule="auto"/>
      <w:ind w:firstLine="2160"/>
    </w:pPr>
  </w:style>
  <w:style w:type="paragraph" w:customStyle="1" w:styleId="15sp2">
    <w:name w:val="_1.5sp 2&quot;"/>
    <w:basedOn w:val="Normal0"/>
    <w:qFormat/>
    <w:rsid w:val="009E3338"/>
    <w:pPr>
      <w:spacing w:line="360" w:lineRule="auto"/>
      <w:ind w:firstLine="2880"/>
    </w:pPr>
  </w:style>
  <w:style w:type="paragraph" w:customStyle="1" w:styleId="15spCentered">
    <w:name w:val="_1.5sp Centered"/>
    <w:basedOn w:val="Normal0"/>
    <w:rsid w:val="009E3338"/>
    <w:pPr>
      <w:spacing w:line="360" w:lineRule="auto"/>
      <w:jc w:val="center"/>
    </w:pPr>
  </w:style>
  <w:style w:type="paragraph" w:customStyle="1" w:styleId="15spHanging05">
    <w:name w:val="_1.5sp Hanging 0.5&quot;"/>
    <w:basedOn w:val="Normal0"/>
    <w:rsid w:val="009E3338"/>
    <w:pPr>
      <w:spacing w:line="360" w:lineRule="auto"/>
      <w:ind w:left="720" w:hanging="720"/>
    </w:pPr>
  </w:style>
  <w:style w:type="paragraph" w:customStyle="1" w:styleId="15spHanging1">
    <w:name w:val="_1.5sp Hanging 1&quot;"/>
    <w:basedOn w:val="Normal0"/>
    <w:rsid w:val="009E3338"/>
    <w:pPr>
      <w:spacing w:line="360" w:lineRule="auto"/>
      <w:ind w:left="1440" w:hanging="720"/>
    </w:pPr>
  </w:style>
  <w:style w:type="paragraph" w:customStyle="1" w:styleId="15spHanging15">
    <w:name w:val="_1.5sp Hanging 1.5&quot;"/>
    <w:basedOn w:val="Normal0"/>
    <w:rsid w:val="009E3338"/>
    <w:pPr>
      <w:spacing w:line="360" w:lineRule="auto"/>
      <w:ind w:left="2160" w:hanging="720"/>
    </w:pPr>
  </w:style>
  <w:style w:type="paragraph" w:customStyle="1" w:styleId="15spHanging2">
    <w:name w:val="_1.5sp Hanging 2&quot;"/>
    <w:basedOn w:val="Normal0"/>
    <w:qFormat/>
    <w:rsid w:val="009E3338"/>
    <w:pPr>
      <w:spacing w:line="360" w:lineRule="auto"/>
      <w:ind w:left="2880" w:hanging="720"/>
    </w:pPr>
    <w:rPr>
      <w:noProof/>
    </w:rPr>
  </w:style>
  <w:style w:type="paragraph" w:customStyle="1" w:styleId="15spLeftInd05">
    <w:name w:val="_1.5sp Left Ind 0.5&quot;"/>
    <w:basedOn w:val="Normal0"/>
    <w:rsid w:val="009E3338"/>
    <w:pPr>
      <w:spacing w:line="360" w:lineRule="auto"/>
      <w:ind w:left="720"/>
    </w:pPr>
  </w:style>
  <w:style w:type="paragraph" w:customStyle="1" w:styleId="15spLeftInd1">
    <w:name w:val="_1.5sp Left Ind 1&quot;"/>
    <w:basedOn w:val="Normal0"/>
    <w:rsid w:val="009E3338"/>
    <w:pPr>
      <w:spacing w:line="360" w:lineRule="auto"/>
      <w:ind w:left="1440"/>
    </w:pPr>
  </w:style>
  <w:style w:type="paragraph" w:customStyle="1" w:styleId="15spLeftInd15">
    <w:name w:val="_1.5sp Left Ind 1.5&quot;"/>
    <w:basedOn w:val="Normal0"/>
    <w:rsid w:val="009E3338"/>
    <w:pPr>
      <w:spacing w:line="360" w:lineRule="auto"/>
      <w:ind w:left="2160"/>
    </w:pPr>
  </w:style>
  <w:style w:type="paragraph" w:customStyle="1" w:styleId="15spLeftInd2">
    <w:name w:val="_1.5sp Left Ind 2&quot;"/>
    <w:basedOn w:val="Normal0"/>
    <w:rsid w:val="009E3338"/>
    <w:pPr>
      <w:spacing w:line="360" w:lineRule="auto"/>
      <w:ind w:left="2880"/>
    </w:pPr>
  </w:style>
  <w:style w:type="paragraph" w:customStyle="1" w:styleId="15spLeft-Right05">
    <w:name w:val="_1.5sp Left-Right 0.5&quot;"/>
    <w:basedOn w:val="Normal0"/>
    <w:rsid w:val="009E3338"/>
    <w:pPr>
      <w:spacing w:line="360" w:lineRule="auto"/>
      <w:ind w:left="720" w:right="720"/>
    </w:pPr>
  </w:style>
  <w:style w:type="paragraph" w:customStyle="1" w:styleId="15spLeft-Right1">
    <w:name w:val="_1.5sp Left-Right 1&quot;"/>
    <w:basedOn w:val="Normal0"/>
    <w:rsid w:val="009E3338"/>
    <w:pPr>
      <w:spacing w:line="360" w:lineRule="auto"/>
      <w:ind w:left="1440" w:right="1440"/>
    </w:pPr>
  </w:style>
  <w:style w:type="paragraph" w:customStyle="1" w:styleId="15spLeft-Right15">
    <w:name w:val="_1.5sp Left-Right 1.5&quot;"/>
    <w:basedOn w:val="Normal0"/>
    <w:rsid w:val="009E3338"/>
    <w:pPr>
      <w:spacing w:line="360" w:lineRule="auto"/>
      <w:ind w:left="2160" w:right="2160"/>
    </w:pPr>
  </w:style>
  <w:style w:type="paragraph" w:customStyle="1" w:styleId="15spLeft-Right2">
    <w:name w:val="_1.5sp Left-Right 2&quot;"/>
    <w:basedOn w:val="Normal0"/>
    <w:qFormat/>
    <w:rsid w:val="009E3338"/>
    <w:pPr>
      <w:spacing w:line="360" w:lineRule="auto"/>
      <w:ind w:left="2880" w:right="2880"/>
    </w:pPr>
  </w:style>
  <w:style w:type="paragraph" w:customStyle="1" w:styleId="15spRightAligned">
    <w:name w:val="_1.5sp Right Aligned"/>
    <w:basedOn w:val="Normal0"/>
    <w:rsid w:val="009E3338"/>
    <w:pPr>
      <w:spacing w:line="360" w:lineRule="auto"/>
      <w:jc w:val="right"/>
    </w:pPr>
  </w:style>
  <w:style w:type="paragraph" w:customStyle="1" w:styleId="20sp0">
    <w:name w:val="_2.0sp 0&quot;"/>
    <w:basedOn w:val="Normal0"/>
    <w:rsid w:val="009E3338"/>
    <w:pPr>
      <w:spacing w:line="480" w:lineRule="auto"/>
    </w:pPr>
  </w:style>
  <w:style w:type="paragraph" w:customStyle="1" w:styleId="20sp05">
    <w:name w:val="_2.0sp 0.5&quot;"/>
    <w:basedOn w:val="Normal0"/>
    <w:rsid w:val="009E3338"/>
    <w:pPr>
      <w:spacing w:line="480" w:lineRule="auto"/>
      <w:ind w:firstLine="720"/>
    </w:pPr>
  </w:style>
  <w:style w:type="paragraph" w:customStyle="1" w:styleId="20sp1">
    <w:name w:val="_2.0sp 1&quot;"/>
    <w:basedOn w:val="Normal0"/>
    <w:rsid w:val="009E3338"/>
    <w:pPr>
      <w:spacing w:line="480" w:lineRule="auto"/>
      <w:ind w:firstLine="1440"/>
    </w:pPr>
  </w:style>
  <w:style w:type="paragraph" w:customStyle="1" w:styleId="20sp15">
    <w:name w:val="_2.0sp 1.5&quot;"/>
    <w:basedOn w:val="Normal0"/>
    <w:rsid w:val="009E3338"/>
    <w:pPr>
      <w:spacing w:line="480" w:lineRule="auto"/>
      <w:ind w:firstLine="2160"/>
    </w:pPr>
  </w:style>
  <w:style w:type="paragraph" w:customStyle="1" w:styleId="20sp2">
    <w:name w:val="_2.0sp 2&quot;"/>
    <w:basedOn w:val="Normal0"/>
    <w:qFormat/>
    <w:rsid w:val="009E3338"/>
    <w:pPr>
      <w:spacing w:line="480" w:lineRule="auto"/>
      <w:ind w:firstLine="2880"/>
    </w:pPr>
    <w:rPr>
      <w:noProof/>
    </w:rPr>
  </w:style>
  <w:style w:type="paragraph" w:customStyle="1" w:styleId="20spCentered">
    <w:name w:val="_2.0sp Centered"/>
    <w:basedOn w:val="Normal0"/>
    <w:rsid w:val="009E3338"/>
    <w:pPr>
      <w:spacing w:line="480" w:lineRule="auto"/>
      <w:jc w:val="center"/>
    </w:pPr>
  </w:style>
  <w:style w:type="paragraph" w:customStyle="1" w:styleId="20spHanging05">
    <w:name w:val="_2.0sp Hanging 0.5&quot;"/>
    <w:basedOn w:val="Normal0"/>
    <w:rsid w:val="009E3338"/>
    <w:pPr>
      <w:spacing w:line="480" w:lineRule="auto"/>
      <w:ind w:left="720" w:hanging="720"/>
    </w:pPr>
  </w:style>
  <w:style w:type="paragraph" w:customStyle="1" w:styleId="20spHanging1">
    <w:name w:val="_2.0sp Hanging 1&quot;"/>
    <w:basedOn w:val="Normal0"/>
    <w:rsid w:val="009E3338"/>
    <w:pPr>
      <w:spacing w:line="480" w:lineRule="auto"/>
      <w:ind w:left="1440" w:hanging="720"/>
    </w:pPr>
  </w:style>
  <w:style w:type="paragraph" w:customStyle="1" w:styleId="20spHanging15">
    <w:name w:val="_2.0sp Hanging 1.5&quot;"/>
    <w:basedOn w:val="Normal0"/>
    <w:rsid w:val="009E3338"/>
    <w:pPr>
      <w:spacing w:line="480" w:lineRule="auto"/>
      <w:ind w:left="2160" w:hanging="720"/>
    </w:pPr>
  </w:style>
  <w:style w:type="paragraph" w:customStyle="1" w:styleId="20spHanging2">
    <w:name w:val="_2.0sp Hanging 2&quot;"/>
    <w:basedOn w:val="Normal0"/>
    <w:qFormat/>
    <w:rsid w:val="009E3338"/>
    <w:pPr>
      <w:spacing w:line="480" w:lineRule="auto"/>
      <w:ind w:left="2880" w:hanging="720"/>
    </w:pPr>
  </w:style>
  <w:style w:type="paragraph" w:customStyle="1" w:styleId="20spLeftInd05">
    <w:name w:val="_2.0sp Left Ind 0.5&quot;"/>
    <w:basedOn w:val="Normal0"/>
    <w:rsid w:val="009E3338"/>
    <w:pPr>
      <w:spacing w:line="480" w:lineRule="auto"/>
      <w:ind w:left="720"/>
    </w:pPr>
  </w:style>
  <w:style w:type="paragraph" w:customStyle="1" w:styleId="20spLeftInd1">
    <w:name w:val="_2.0sp Left Ind 1&quot;"/>
    <w:basedOn w:val="Normal0"/>
    <w:rsid w:val="009E3338"/>
    <w:pPr>
      <w:spacing w:line="480" w:lineRule="auto"/>
      <w:ind w:left="1440"/>
    </w:pPr>
  </w:style>
  <w:style w:type="paragraph" w:customStyle="1" w:styleId="20spLeftInd15">
    <w:name w:val="_2.0sp Left Ind 1.5&quot;"/>
    <w:basedOn w:val="Normal0"/>
    <w:rsid w:val="009E3338"/>
    <w:pPr>
      <w:spacing w:line="480" w:lineRule="auto"/>
      <w:ind w:left="2160"/>
    </w:pPr>
  </w:style>
  <w:style w:type="paragraph" w:customStyle="1" w:styleId="20spLeftInd2">
    <w:name w:val="_2.0sp Left Ind 2&quot;"/>
    <w:basedOn w:val="Normal0"/>
    <w:rsid w:val="009E3338"/>
    <w:pPr>
      <w:spacing w:line="480" w:lineRule="auto"/>
      <w:ind w:left="2880"/>
    </w:pPr>
  </w:style>
  <w:style w:type="paragraph" w:customStyle="1" w:styleId="20spLeft-Right05">
    <w:name w:val="_2.0sp Left-Right 0.5&quot;"/>
    <w:basedOn w:val="Normal0"/>
    <w:rsid w:val="009E3338"/>
    <w:pPr>
      <w:spacing w:line="480" w:lineRule="auto"/>
      <w:ind w:left="720" w:right="720"/>
    </w:pPr>
  </w:style>
  <w:style w:type="paragraph" w:customStyle="1" w:styleId="20spLeft-Right1">
    <w:name w:val="_2.0sp Left-Right 1&quot;"/>
    <w:basedOn w:val="Normal0"/>
    <w:rsid w:val="009E3338"/>
    <w:pPr>
      <w:spacing w:line="480" w:lineRule="auto"/>
      <w:ind w:left="1440" w:right="1440"/>
    </w:pPr>
  </w:style>
  <w:style w:type="paragraph" w:customStyle="1" w:styleId="20spLeft-Right15">
    <w:name w:val="_2.0sp Left-Right 1.5&quot;"/>
    <w:basedOn w:val="Normal0"/>
    <w:rsid w:val="009E3338"/>
    <w:pPr>
      <w:spacing w:line="480" w:lineRule="auto"/>
      <w:ind w:left="2160" w:right="2160"/>
    </w:pPr>
  </w:style>
  <w:style w:type="paragraph" w:customStyle="1" w:styleId="20spLeft-Right2">
    <w:name w:val="_2.0sp Left-Right 2&quot;"/>
    <w:basedOn w:val="Normal0"/>
    <w:qFormat/>
    <w:rsid w:val="009E3338"/>
    <w:pPr>
      <w:spacing w:line="480" w:lineRule="auto"/>
      <w:ind w:left="2880" w:right="2880"/>
    </w:pPr>
    <w:rPr>
      <w:noProof/>
    </w:rPr>
  </w:style>
  <w:style w:type="paragraph" w:customStyle="1" w:styleId="20spRightAligned">
    <w:name w:val="_2.0sp Right Aligned"/>
    <w:basedOn w:val="Normal0"/>
    <w:rsid w:val="009E3338"/>
    <w:pPr>
      <w:spacing w:line="480" w:lineRule="auto"/>
      <w:jc w:val="right"/>
    </w:pPr>
  </w:style>
  <w:style w:type="paragraph" w:customStyle="1" w:styleId="Bullets0">
    <w:name w:val="_Bullets 0&quot;"/>
    <w:basedOn w:val="Normal0"/>
    <w:rsid w:val="00300CC2"/>
    <w:pPr>
      <w:numPr>
        <w:numId w:val="1"/>
      </w:numPr>
      <w:spacing w:after="240"/>
    </w:pPr>
  </w:style>
  <w:style w:type="paragraph" w:customStyle="1" w:styleId="Bullets05">
    <w:name w:val="_Bullets 0.5&quot;"/>
    <w:basedOn w:val="Bullets0"/>
    <w:rsid w:val="00300CC2"/>
    <w:pPr>
      <w:numPr>
        <w:numId w:val="0"/>
      </w:numPr>
    </w:pPr>
  </w:style>
  <w:style w:type="paragraph" w:customStyle="1" w:styleId="Bullets1">
    <w:name w:val="_Bullets 1&quot;"/>
    <w:basedOn w:val="Bullets0"/>
    <w:rsid w:val="00300CC2"/>
    <w:pPr>
      <w:numPr>
        <w:numId w:val="0"/>
      </w:numPr>
    </w:pPr>
  </w:style>
  <w:style w:type="paragraph" w:customStyle="1" w:styleId="Bullets15">
    <w:name w:val="_Bullets 1.5&quot;"/>
    <w:basedOn w:val="Bullets0"/>
    <w:rsid w:val="00300CC2"/>
    <w:pPr>
      <w:numPr>
        <w:numId w:val="0"/>
      </w:numPr>
    </w:pPr>
  </w:style>
  <w:style w:type="paragraph" w:customStyle="1" w:styleId="Bullets2">
    <w:name w:val="_Bullets 2&quot;"/>
    <w:basedOn w:val="Bullets0"/>
    <w:rsid w:val="00300CC2"/>
    <w:pPr>
      <w:numPr>
        <w:numId w:val="0"/>
      </w:numPr>
    </w:pPr>
  </w:style>
  <w:style w:type="paragraph" w:customStyle="1" w:styleId="CustomHeading1">
    <w:name w:val="_Custom Heading 1"/>
    <w:basedOn w:val="Normal0"/>
    <w:rsid w:val="009E3338"/>
    <w:pPr>
      <w:keepNext/>
      <w:keepLines/>
      <w:spacing w:after="240"/>
      <w:jc w:val="center"/>
    </w:pPr>
  </w:style>
  <w:style w:type="paragraph" w:customStyle="1" w:styleId="CustomHeading2">
    <w:name w:val="_Custom Heading 2"/>
    <w:basedOn w:val="Normal0"/>
    <w:rsid w:val="009E3338"/>
    <w:pPr>
      <w:keepNext/>
      <w:keepLines/>
      <w:spacing w:after="240"/>
      <w:jc w:val="center"/>
    </w:pPr>
  </w:style>
  <w:style w:type="paragraph" w:customStyle="1" w:styleId="CustomHeading3">
    <w:name w:val="_Custom Heading 3"/>
    <w:basedOn w:val="Normal0"/>
    <w:rsid w:val="009E3338"/>
    <w:pPr>
      <w:keepNext/>
      <w:keepLines/>
      <w:spacing w:after="240"/>
      <w:jc w:val="center"/>
    </w:pPr>
  </w:style>
  <w:style w:type="paragraph" w:customStyle="1" w:styleId="CustomHeading4">
    <w:name w:val="_Custom Heading 4"/>
    <w:basedOn w:val="Normal0"/>
    <w:rsid w:val="009E3338"/>
    <w:pPr>
      <w:keepNext/>
      <w:keepLines/>
      <w:spacing w:after="240"/>
      <w:jc w:val="center"/>
    </w:pPr>
  </w:style>
  <w:style w:type="paragraph" w:customStyle="1" w:styleId="CustomHeading5">
    <w:name w:val="_Custom Heading 5"/>
    <w:basedOn w:val="Normal0"/>
    <w:rsid w:val="009E3338"/>
    <w:pPr>
      <w:keepNext/>
      <w:keepLines/>
      <w:spacing w:after="240"/>
      <w:jc w:val="center"/>
    </w:pPr>
  </w:style>
  <w:style w:type="paragraph" w:customStyle="1" w:styleId="CustomHeading6">
    <w:name w:val="_Custom Heading 6"/>
    <w:basedOn w:val="Normal0"/>
    <w:rsid w:val="009E3338"/>
    <w:pPr>
      <w:keepNext/>
      <w:keepLines/>
      <w:spacing w:after="240"/>
      <w:jc w:val="center"/>
    </w:pPr>
  </w:style>
  <w:style w:type="paragraph" w:customStyle="1" w:styleId="CustomParagraph1">
    <w:name w:val="_Custom Paragraph 1"/>
    <w:basedOn w:val="Normal0"/>
    <w:rsid w:val="009E3338"/>
    <w:pPr>
      <w:spacing w:after="240"/>
    </w:pPr>
  </w:style>
  <w:style w:type="paragraph" w:customStyle="1" w:styleId="CustomParagraph2">
    <w:name w:val="_Custom Paragraph 2"/>
    <w:basedOn w:val="Normal0"/>
    <w:rsid w:val="009E3338"/>
    <w:pPr>
      <w:spacing w:after="240"/>
    </w:pPr>
  </w:style>
  <w:style w:type="paragraph" w:customStyle="1" w:styleId="CustomParagraph3">
    <w:name w:val="_Custom Paragraph 3"/>
    <w:basedOn w:val="Normal0"/>
    <w:rsid w:val="009E3338"/>
    <w:pPr>
      <w:spacing w:after="240"/>
    </w:pPr>
  </w:style>
  <w:style w:type="paragraph" w:customStyle="1" w:styleId="CustomParagraph4">
    <w:name w:val="_Custom Paragraph 4"/>
    <w:basedOn w:val="Normal0"/>
    <w:rsid w:val="009E3338"/>
    <w:pPr>
      <w:spacing w:after="240"/>
    </w:pPr>
  </w:style>
  <w:style w:type="paragraph" w:customStyle="1" w:styleId="CustomParagraph5">
    <w:name w:val="_Custom Paragraph 5"/>
    <w:basedOn w:val="Normal0"/>
    <w:rsid w:val="009E3338"/>
    <w:pPr>
      <w:spacing w:after="240"/>
    </w:pPr>
  </w:style>
  <w:style w:type="paragraph" w:customStyle="1" w:styleId="CustomParagraph6">
    <w:name w:val="_Custom Paragraph 6"/>
    <w:basedOn w:val="Normal0"/>
    <w:rsid w:val="009E3338"/>
    <w:pPr>
      <w:spacing w:after="240"/>
    </w:pPr>
  </w:style>
  <w:style w:type="paragraph" w:customStyle="1" w:styleId="HdgCenter">
    <w:name w:val="_Hdg Center"/>
    <w:basedOn w:val="Normal0"/>
    <w:rsid w:val="009E3338"/>
    <w:pPr>
      <w:keepNext/>
      <w:keepLines/>
      <w:spacing w:after="240"/>
      <w:jc w:val="center"/>
    </w:pPr>
  </w:style>
  <w:style w:type="paragraph" w:customStyle="1" w:styleId="HdgCenterBold">
    <w:name w:val="_Hdg Center Bold"/>
    <w:basedOn w:val="Normal0"/>
    <w:rsid w:val="009E3338"/>
    <w:pPr>
      <w:keepNext/>
      <w:keepLines/>
      <w:spacing w:after="240"/>
      <w:jc w:val="center"/>
    </w:pPr>
    <w:rPr>
      <w:b/>
    </w:rPr>
  </w:style>
  <w:style w:type="paragraph" w:customStyle="1" w:styleId="HdgCenterBold-Italic">
    <w:name w:val="_Hdg Center Bold-Italic"/>
    <w:basedOn w:val="Normal0"/>
    <w:rsid w:val="009E3338"/>
    <w:pPr>
      <w:keepNext/>
      <w:keepLines/>
      <w:spacing w:after="240"/>
      <w:jc w:val="center"/>
    </w:pPr>
    <w:rPr>
      <w:b/>
      <w:i/>
    </w:rPr>
  </w:style>
  <w:style w:type="paragraph" w:customStyle="1" w:styleId="HdgCenterBold-Und">
    <w:name w:val="_Hdg Center Bold-Und"/>
    <w:basedOn w:val="Normal0"/>
    <w:rsid w:val="009E3338"/>
    <w:pPr>
      <w:keepNext/>
      <w:keepLines/>
      <w:spacing w:after="240"/>
      <w:jc w:val="center"/>
    </w:pPr>
    <w:rPr>
      <w:b/>
      <w:u w:val="single"/>
    </w:rPr>
  </w:style>
  <w:style w:type="paragraph" w:customStyle="1" w:styleId="HdgCenterBold-Und-Italic">
    <w:name w:val="_Hdg Center Bold-Und-Italic"/>
    <w:basedOn w:val="Normal0"/>
    <w:rsid w:val="009E3338"/>
    <w:pPr>
      <w:keepNext/>
      <w:keepLines/>
      <w:spacing w:after="240"/>
      <w:jc w:val="center"/>
    </w:pPr>
    <w:rPr>
      <w:b/>
      <w:i/>
      <w:u w:val="single"/>
    </w:rPr>
  </w:style>
  <w:style w:type="paragraph" w:customStyle="1" w:styleId="HdgCenterItalic">
    <w:name w:val="_Hdg Center Italic"/>
    <w:basedOn w:val="Normal0"/>
    <w:rsid w:val="009E3338"/>
    <w:pPr>
      <w:keepNext/>
      <w:keepLines/>
      <w:spacing w:after="240"/>
      <w:jc w:val="center"/>
    </w:pPr>
    <w:rPr>
      <w:i/>
    </w:rPr>
  </w:style>
  <w:style w:type="paragraph" w:customStyle="1" w:styleId="HdgCenterUnd">
    <w:name w:val="_Hdg Center Und"/>
    <w:basedOn w:val="Normal0"/>
    <w:rsid w:val="009E3338"/>
    <w:pPr>
      <w:keepNext/>
      <w:keepLines/>
      <w:spacing w:after="240"/>
      <w:jc w:val="center"/>
    </w:pPr>
    <w:rPr>
      <w:u w:val="single"/>
    </w:rPr>
  </w:style>
  <w:style w:type="paragraph" w:customStyle="1" w:styleId="HdgLeft">
    <w:name w:val="_Hdg Left"/>
    <w:basedOn w:val="Normal0"/>
    <w:rsid w:val="009E3338"/>
    <w:pPr>
      <w:keepNext/>
      <w:keepLines/>
      <w:spacing w:after="240"/>
    </w:pPr>
  </w:style>
  <w:style w:type="paragraph" w:customStyle="1" w:styleId="HdgLeftBold">
    <w:name w:val="_Hdg Left Bold"/>
    <w:basedOn w:val="Normal0"/>
    <w:rsid w:val="009E3338"/>
    <w:pPr>
      <w:keepNext/>
      <w:keepLines/>
      <w:spacing w:after="240"/>
    </w:pPr>
    <w:rPr>
      <w:b/>
    </w:rPr>
  </w:style>
  <w:style w:type="paragraph" w:customStyle="1" w:styleId="HdgLeftBold-Italic">
    <w:name w:val="_Hdg Left Bold-Italic"/>
    <w:basedOn w:val="Normal0"/>
    <w:rsid w:val="009E3338"/>
    <w:pPr>
      <w:keepNext/>
      <w:keepLines/>
      <w:spacing w:after="240"/>
    </w:pPr>
    <w:rPr>
      <w:b/>
      <w:i/>
    </w:rPr>
  </w:style>
  <w:style w:type="paragraph" w:customStyle="1" w:styleId="HdgLeftBold-Und">
    <w:name w:val="_Hdg Left Bold-Und"/>
    <w:basedOn w:val="Normal0"/>
    <w:rsid w:val="009E3338"/>
    <w:pPr>
      <w:keepNext/>
      <w:keepLines/>
      <w:spacing w:after="240"/>
    </w:pPr>
    <w:rPr>
      <w:b/>
      <w:u w:val="single"/>
    </w:rPr>
  </w:style>
  <w:style w:type="paragraph" w:customStyle="1" w:styleId="HdgLeftBold-Und-Italic">
    <w:name w:val="_Hdg Left Bold-Und-Italic"/>
    <w:basedOn w:val="Normal0"/>
    <w:rsid w:val="009E3338"/>
    <w:pPr>
      <w:keepNext/>
      <w:keepLines/>
      <w:spacing w:after="240"/>
    </w:pPr>
    <w:rPr>
      <w:b/>
      <w:i/>
      <w:u w:val="single"/>
    </w:rPr>
  </w:style>
  <w:style w:type="paragraph" w:customStyle="1" w:styleId="HdgLeftItalic">
    <w:name w:val="_Hdg Left Italic"/>
    <w:basedOn w:val="Normal0"/>
    <w:rsid w:val="009E3338"/>
    <w:pPr>
      <w:keepNext/>
      <w:keepLines/>
      <w:spacing w:after="240"/>
    </w:pPr>
    <w:rPr>
      <w:i/>
    </w:rPr>
  </w:style>
  <w:style w:type="paragraph" w:customStyle="1" w:styleId="HdgLeftUnd">
    <w:name w:val="_Hdg Left Und"/>
    <w:basedOn w:val="Normal0"/>
    <w:rsid w:val="009E3338"/>
    <w:pPr>
      <w:keepNext/>
      <w:keepLines/>
      <w:spacing w:after="240"/>
    </w:pPr>
    <w:rPr>
      <w:u w:val="single"/>
    </w:rPr>
  </w:style>
  <w:style w:type="paragraph" w:customStyle="1" w:styleId="HdgRight">
    <w:name w:val="_Hdg Right"/>
    <w:basedOn w:val="Normal0"/>
    <w:rsid w:val="009E3338"/>
    <w:pPr>
      <w:keepNext/>
      <w:keepLines/>
      <w:spacing w:after="240"/>
      <w:jc w:val="right"/>
    </w:pPr>
  </w:style>
  <w:style w:type="paragraph" w:customStyle="1" w:styleId="HdgRightBold">
    <w:name w:val="_Hdg Right Bold"/>
    <w:basedOn w:val="Normal0"/>
    <w:rsid w:val="009E3338"/>
    <w:pPr>
      <w:keepNext/>
      <w:keepLines/>
      <w:spacing w:after="240"/>
      <w:jc w:val="right"/>
    </w:pPr>
    <w:rPr>
      <w:b/>
    </w:rPr>
  </w:style>
  <w:style w:type="paragraph" w:customStyle="1" w:styleId="HdgRightBold-Italic">
    <w:name w:val="_Hdg Right Bold-Italic"/>
    <w:basedOn w:val="Normal0"/>
    <w:rsid w:val="009E3338"/>
    <w:pPr>
      <w:keepNext/>
      <w:keepLines/>
      <w:spacing w:after="240"/>
      <w:jc w:val="right"/>
    </w:pPr>
    <w:rPr>
      <w:b/>
      <w:i/>
    </w:rPr>
  </w:style>
  <w:style w:type="paragraph" w:customStyle="1" w:styleId="HdgRightBold-Und">
    <w:name w:val="_Hdg Right Bold-Und"/>
    <w:basedOn w:val="Normal0"/>
    <w:rsid w:val="009E3338"/>
    <w:pPr>
      <w:keepNext/>
      <w:keepLines/>
      <w:spacing w:after="240"/>
      <w:jc w:val="right"/>
    </w:pPr>
    <w:rPr>
      <w:b/>
      <w:u w:val="single"/>
    </w:rPr>
  </w:style>
  <w:style w:type="paragraph" w:customStyle="1" w:styleId="HdgRightBold-Und-Italic">
    <w:name w:val="_Hdg Right Bold-Und-Italic"/>
    <w:basedOn w:val="Normal0"/>
    <w:rsid w:val="009E3338"/>
    <w:pPr>
      <w:keepNext/>
      <w:keepLines/>
      <w:spacing w:after="240"/>
      <w:jc w:val="right"/>
    </w:pPr>
    <w:rPr>
      <w:b/>
      <w:i/>
      <w:u w:val="single"/>
    </w:rPr>
  </w:style>
  <w:style w:type="paragraph" w:customStyle="1" w:styleId="HdgRightItalic">
    <w:name w:val="_Hdg Right Italic"/>
    <w:basedOn w:val="Normal0"/>
    <w:rsid w:val="009E3338"/>
    <w:pPr>
      <w:keepNext/>
      <w:keepLines/>
      <w:spacing w:after="240"/>
      <w:jc w:val="right"/>
    </w:pPr>
    <w:rPr>
      <w:i/>
    </w:rPr>
  </w:style>
  <w:style w:type="paragraph" w:customStyle="1" w:styleId="HdgRightUnd">
    <w:name w:val="_Hdg Right Und"/>
    <w:basedOn w:val="Normal0"/>
    <w:rsid w:val="009E3338"/>
    <w:pPr>
      <w:keepNext/>
      <w:keepLines/>
      <w:spacing w:after="240"/>
      <w:jc w:val="right"/>
    </w:pPr>
    <w:rPr>
      <w:u w:val="single"/>
    </w:rPr>
  </w:style>
  <w:style w:type="paragraph" w:customStyle="1" w:styleId="Index">
    <w:name w:val="_Index"/>
    <w:basedOn w:val="Normal0"/>
    <w:rsid w:val="009E3338"/>
    <w:pPr>
      <w:tabs>
        <w:tab w:val="right" w:pos="9360"/>
      </w:tabs>
    </w:pPr>
  </w:style>
  <w:style w:type="paragraph" w:customStyle="1" w:styleId="IndexDotLeaders">
    <w:name w:val="_Index Dot Leaders"/>
    <w:basedOn w:val="Normal0"/>
    <w:rsid w:val="009E3338"/>
    <w:pPr>
      <w:tabs>
        <w:tab w:val="right" w:leader="dot" w:pos="8928"/>
        <w:tab w:val="right" w:pos="9360"/>
      </w:tabs>
    </w:pPr>
  </w:style>
  <w:style w:type="paragraph" w:customStyle="1" w:styleId="Non-NumberedHdg1">
    <w:name w:val="_Non-Numbered Hdg 1"/>
    <w:basedOn w:val="Normal0"/>
    <w:rsid w:val="009E3338"/>
    <w:pPr>
      <w:keepNext/>
      <w:keepLines/>
      <w:spacing w:after="240"/>
      <w:jc w:val="center"/>
      <w:outlineLvl w:val="0"/>
    </w:pPr>
    <w:rPr>
      <w:b/>
      <w:u w:val="single"/>
    </w:rPr>
  </w:style>
  <w:style w:type="paragraph" w:customStyle="1" w:styleId="Non-NumberedHdg2">
    <w:name w:val="_Non-Numbered Hdg 2"/>
    <w:basedOn w:val="Normal0"/>
    <w:rsid w:val="009E3338"/>
    <w:pPr>
      <w:keepNext/>
      <w:keepLines/>
      <w:spacing w:after="240"/>
      <w:outlineLvl w:val="1"/>
    </w:pPr>
    <w:rPr>
      <w:b/>
      <w:u w:val="single"/>
    </w:rPr>
  </w:style>
  <w:style w:type="paragraph" w:customStyle="1" w:styleId="Non-NumberedHdg3">
    <w:name w:val="_Non-Numbered Hdg 3"/>
    <w:basedOn w:val="Normal0"/>
    <w:rsid w:val="009E3338"/>
    <w:pPr>
      <w:keepNext/>
      <w:keepLines/>
      <w:spacing w:after="240"/>
      <w:ind w:left="720"/>
      <w:outlineLvl w:val="2"/>
    </w:pPr>
    <w:rPr>
      <w:u w:val="single"/>
    </w:rPr>
  </w:style>
  <w:style w:type="paragraph" w:customStyle="1" w:styleId="TableCentered">
    <w:name w:val="_Table Centered"/>
    <w:basedOn w:val="Normal0"/>
    <w:rsid w:val="009E3338"/>
    <w:pPr>
      <w:jc w:val="center"/>
    </w:pPr>
  </w:style>
  <w:style w:type="paragraph" w:customStyle="1" w:styleId="TableDecimalAlign">
    <w:name w:val="_Table Decimal Align"/>
    <w:basedOn w:val="Normal0"/>
    <w:rsid w:val="009E3338"/>
    <w:pPr>
      <w:tabs>
        <w:tab w:val="decimal" w:pos="1080"/>
      </w:tabs>
    </w:pPr>
  </w:style>
  <w:style w:type="paragraph" w:customStyle="1" w:styleId="TableDotLeader">
    <w:name w:val="_Table Dot Leader"/>
    <w:basedOn w:val="Normal0"/>
    <w:rsid w:val="009E3338"/>
    <w:pPr>
      <w:tabs>
        <w:tab w:val="right" w:leader="dot" w:pos="2160"/>
      </w:tabs>
    </w:pPr>
  </w:style>
  <w:style w:type="paragraph" w:customStyle="1" w:styleId="TableHeadingCentered">
    <w:name w:val="_Table Heading Centered"/>
    <w:basedOn w:val="Normal0"/>
    <w:rsid w:val="009E3338"/>
    <w:pPr>
      <w:keepNext/>
      <w:keepLines/>
      <w:jc w:val="center"/>
    </w:pPr>
    <w:rPr>
      <w:b/>
    </w:rPr>
  </w:style>
  <w:style w:type="paragraph" w:customStyle="1" w:styleId="TableHeadingLeft">
    <w:name w:val="_Table Heading Left"/>
    <w:basedOn w:val="Normal0"/>
    <w:rsid w:val="009E3338"/>
    <w:pPr>
      <w:keepNext/>
      <w:keepLines/>
    </w:pPr>
    <w:rPr>
      <w:b/>
    </w:rPr>
  </w:style>
  <w:style w:type="paragraph" w:customStyle="1" w:styleId="TableHeadingRight">
    <w:name w:val="_Table Heading Right"/>
    <w:basedOn w:val="Normal0"/>
    <w:rsid w:val="009E3338"/>
    <w:pPr>
      <w:keepNext/>
      <w:keepLines/>
      <w:jc w:val="right"/>
    </w:pPr>
    <w:rPr>
      <w:b/>
    </w:rPr>
  </w:style>
  <w:style w:type="paragraph" w:customStyle="1" w:styleId="TableLeftAlign">
    <w:name w:val="_Table Left Align"/>
    <w:basedOn w:val="Normal0"/>
    <w:rsid w:val="009E3338"/>
  </w:style>
  <w:style w:type="paragraph" w:customStyle="1" w:styleId="TableRightAlign">
    <w:name w:val="_Table Right Align"/>
    <w:basedOn w:val="Normal0"/>
    <w:rsid w:val="009E3338"/>
    <w:pPr>
      <w:jc w:val="right"/>
    </w:pPr>
  </w:style>
  <w:style w:type="paragraph" w:styleId="Footer">
    <w:name w:val="footer"/>
    <w:basedOn w:val="Normal0"/>
    <w:link w:val="FooterChar"/>
    <w:rsid w:val="009E3338"/>
    <w:pPr>
      <w:tabs>
        <w:tab w:val="center" w:pos="4680"/>
        <w:tab w:val="right" w:pos="9360"/>
      </w:tabs>
    </w:pPr>
  </w:style>
  <w:style w:type="character" w:customStyle="1" w:styleId="FooterChar">
    <w:name w:val="Footer Char"/>
    <w:basedOn w:val="DefaultParagraphFont"/>
    <w:link w:val="Footer"/>
    <w:rsid w:val="009E3338"/>
    <w:rPr>
      <w:rFonts w:ascii="Times New Roman" w:eastAsia="SimSun" w:hAnsi="Times New Roman" w:cs="Times New Roman"/>
      <w:sz w:val="24"/>
      <w:szCs w:val="20"/>
    </w:rPr>
  </w:style>
  <w:style w:type="character" w:styleId="FootnoteReference">
    <w:name w:val="footnote reference"/>
    <w:basedOn w:val="DefaultParagraphFont"/>
    <w:rsid w:val="009E3338"/>
    <w:rPr>
      <w:vertAlign w:val="superscript"/>
    </w:rPr>
  </w:style>
  <w:style w:type="paragraph" w:styleId="FootnoteText">
    <w:name w:val="footnote text"/>
    <w:basedOn w:val="Normal0"/>
    <w:link w:val="FootnoteTextChar"/>
    <w:rsid w:val="009E3338"/>
    <w:pPr>
      <w:spacing w:after="120"/>
      <w:ind w:firstLine="720"/>
    </w:pPr>
  </w:style>
  <w:style w:type="character" w:customStyle="1" w:styleId="FootnoteTextChar">
    <w:name w:val="Footnote Text Char"/>
    <w:basedOn w:val="DefaultParagraphFont"/>
    <w:link w:val="FootnoteText"/>
    <w:rsid w:val="009E3338"/>
    <w:rPr>
      <w:rFonts w:ascii="Times New Roman" w:eastAsia="SimSun" w:hAnsi="Times New Roman" w:cs="Times New Roman"/>
      <w:sz w:val="24"/>
      <w:szCs w:val="20"/>
    </w:rPr>
  </w:style>
  <w:style w:type="paragraph" w:styleId="Header">
    <w:name w:val="header"/>
    <w:basedOn w:val="Normal0"/>
    <w:link w:val="HeaderChar"/>
    <w:rsid w:val="009E3338"/>
    <w:pPr>
      <w:tabs>
        <w:tab w:val="center" w:pos="4680"/>
        <w:tab w:val="right" w:pos="9360"/>
      </w:tabs>
    </w:pPr>
  </w:style>
  <w:style w:type="character" w:customStyle="1" w:styleId="HeaderChar">
    <w:name w:val="Header Char"/>
    <w:basedOn w:val="DefaultParagraphFont"/>
    <w:link w:val="Header"/>
    <w:rsid w:val="009E3338"/>
    <w:rPr>
      <w:rFonts w:ascii="Times New Roman" w:eastAsia="SimSun" w:hAnsi="Times New Roman" w:cs="Times New Roman"/>
      <w:sz w:val="24"/>
      <w:szCs w:val="20"/>
    </w:rPr>
  </w:style>
  <w:style w:type="paragraph" w:styleId="ListBullet">
    <w:name w:val="List Bullet"/>
    <w:basedOn w:val="Normal"/>
    <w:rsid w:val="009E3338"/>
    <w:pPr>
      <w:numPr>
        <w:numId w:val="2"/>
      </w:numPr>
      <w:spacing w:after="240"/>
    </w:pPr>
  </w:style>
  <w:style w:type="paragraph" w:styleId="ListBullet2">
    <w:name w:val="List Bullet 2"/>
    <w:basedOn w:val="Normal"/>
    <w:rsid w:val="009E3338"/>
    <w:pPr>
      <w:numPr>
        <w:numId w:val="4"/>
      </w:numPr>
      <w:spacing w:after="240"/>
    </w:pPr>
  </w:style>
  <w:style w:type="paragraph" w:styleId="ListBullet3">
    <w:name w:val="List Bullet 3"/>
    <w:basedOn w:val="Normal"/>
    <w:rsid w:val="009E3338"/>
    <w:pPr>
      <w:numPr>
        <w:numId w:val="6"/>
      </w:numPr>
      <w:spacing w:after="240"/>
    </w:pPr>
  </w:style>
  <w:style w:type="paragraph" w:styleId="ListBullet4">
    <w:name w:val="List Bullet 4"/>
    <w:basedOn w:val="Normal"/>
    <w:rsid w:val="009E3338"/>
    <w:pPr>
      <w:numPr>
        <w:numId w:val="8"/>
      </w:numPr>
      <w:spacing w:after="240"/>
    </w:pPr>
  </w:style>
  <w:style w:type="paragraph" w:styleId="ListBullet5">
    <w:name w:val="List Bullet 5"/>
    <w:basedOn w:val="Normal"/>
    <w:rsid w:val="009E3338"/>
    <w:pPr>
      <w:numPr>
        <w:numId w:val="10"/>
      </w:numPr>
      <w:spacing w:after="240"/>
    </w:pPr>
  </w:style>
  <w:style w:type="paragraph" w:styleId="TOC1">
    <w:name w:val="toc 1"/>
    <w:basedOn w:val="Normal0"/>
    <w:next w:val="Normal0"/>
    <w:autoRedefine/>
    <w:semiHidden/>
    <w:rsid w:val="009E3338"/>
    <w:pPr>
      <w:tabs>
        <w:tab w:val="left" w:pos="720"/>
        <w:tab w:val="right" w:leader="dot" w:pos="9360"/>
      </w:tabs>
      <w:spacing w:after="240"/>
      <w:ind w:left="720" w:right="720" w:hanging="720"/>
    </w:pPr>
  </w:style>
  <w:style w:type="paragraph" w:styleId="TOC2">
    <w:name w:val="toc 2"/>
    <w:basedOn w:val="Normal0"/>
    <w:next w:val="Normal0"/>
    <w:autoRedefine/>
    <w:semiHidden/>
    <w:rsid w:val="009E3338"/>
    <w:pPr>
      <w:tabs>
        <w:tab w:val="right" w:leader="dot" w:pos="9360"/>
      </w:tabs>
      <w:spacing w:after="240"/>
      <w:ind w:left="1440" w:right="720" w:hanging="720"/>
    </w:pPr>
    <w:rPr>
      <w:szCs w:val="24"/>
    </w:rPr>
  </w:style>
  <w:style w:type="paragraph" w:styleId="TOC3">
    <w:name w:val="toc 3"/>
    <w:basedOn w:val="Normal0"/>
    <w:next w:val="Normal0"/>
    <w:autoRedefine/>
    <w:semiHidden/>
    <w:rsid w:val="009E3338"/>
    <w:pPr>
      <w:tabs>
        <w:tab w:val="right" w:leader="dot" w:pos="9360"/>
      </w:tabs>
      <w:spacing w:after="240"/>
      <w:ind w:left="2160" w:right="720" w:hanging="720"/>
    </w:pPr>
  </w:style>
  <w:style w:type="paragraph" w:styleId="TOC4">
    <w:name w:val="toc 4"/>
    <w:basedOn w:val="Normal0"/>
    <w:next w:val="Normal0"/>
    <w:autoRedefine/>
    <w:semiHidden/>
    <w:rsid w:val="009E3338"/>
    <w:pPr>
      <w:tabs>
        <w:tab w:val="right" w:leader="dot" w:pos="9360"/>
      </w:tabs>
      <w:spacing w:after="240"/>
      <w:ind w:left="2880" w:right="720" w:hanging="720"/>
    </w:pPr>
  </w:style>
  <w:style w:type="paragraph" w:styleId="TOC5">
    <w:name w:val="toc 5"/>
    <w:basedOn w:val="Normal0"/>
    <w:next w:val="Normal0"/>
    <w:autoRedefine/>
    <w:semiHidden/>
    <w:rsid w:val="009E3338"/>
    <w:pPr>
      <w:tabs>
        <w:tab w:val="right" w:leader="dot" w:pos="9360"/>
      </w:tabs>
      <w:spacing w:after="240"/>
      <w:ind w:left="3600" w:right="720" w:hanging="720"/>
    </w:pPr>
  </w:style>
  <w:style w:type="paragraph" w:styleId="TOC6">
    <w:name w:val="toc 6"/>
    <w:basedOn w:val="Normal0"/>
    <w:next w:val="Normal0"/>
    <w:autoRedefine/>
    <w:semiHidden/>
    <w:rsid w:val="009E3338"/>
    <w:pPr>
      <w:tabs>
        <w:tab w:val="right" w:leader="dot" w:pos="9360"/>
      </w:tabs>
      <w:spacing w:after="240"/>
      <w:ind w:left="4320" w:right="720" w:hanging="720"/>
    </w:pPr>
  </w:style>
  <w:style w:type="paragraph" w:styleId="TOC7">
    <w:name w:val="toc 7"/>
    <w:basedOn w:val="Normal0"/>
    <w:next w:val="Normal0"/>
    <w:autoRedefine/>
    <w:semiHidden/>
    <w:rsid w:val="009E3338"/>
    <w:pPr>
      <w:tabs>
        <w:tab w:val="right" w:leader="dot" w:pos="9360"/>
      </w:tabs>
      <w:spacing w:after="240"/>
      <w:ind w:left="5040" w:right="720" w:hanging="720"/>
    </w:pPr>
  </w:style>
  <w:style w:type="paragraph" w:styleId="TOC8">
    <w:name w:val="toc 8"/>
    <w:basedOn w:val="Normal0"/>
    <w:next w:val="Normal0"/>
    <w:autoRedefine/>
    <w:semiHidden/>
    <w:rsid w:val="009E3338"/>
    <w:pPr>
      <w:tabs>
        <w:tab w:val="right" w:leader="dot" w:pos="9360"/>
      </w:tabs>
      <w:spacing w:after="240"/>
      <w:ind w:left="5760" w:right="720" w:hanging="720"/>
    </w:pPr>
  </w:style>
  <w:style w:type="paragraph" w:styleId="TOC9">
    <w:name w:val="toc 9"/>
    <w:basedOn w:val="Normal0"/>
    <w:next w:val="Normal0"/>
    <w:autoRedefine/>
    <w:semiHidden/>
    <w:rsid w:val="009E3338"/>
    <w:pPr>
      <w:tabs>
        <w:tab w:val="right" w:leader="dot" w:pos="9360"/>
      </w:tabs>
      <w:spacing w:after="240"/>
      <w:ind w:left="6480" w:right="720" w:hanging="720"/>
    </w:pPr>
  </w:style>
  <w:style w:type="table" w:styleId="Table3Deffects1">
    <w:name w:val="Table 3D effects 1"/>
    <w:basedOn w:val="TableNormal"/>
    <w:uiPriority w:val="99"/>
    <w:semiHidden/>
    <w:rsid w:val="009E3338"/>
    <w:pPr>
      <w:spacing w:after="0" w:line="240" w:lineRule="auto"/>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9E3338"/>
    <w:pPr>
      <w:spacing w:after="0" w:line="240" w:lineRule="auto"/>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9E333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9E3338"/>
    <w:pPr>
      <w:spacing w:after="0" w:line="240"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9E3338"/>
    <w:pPr>
      <w:spacing w:after="0" w:line="240"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9E3338"/>
    <w:pPr>
      <w:spacing w:after="0" w:line="240" w:lineRule="auto"/>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9E3338"/>
    <w:pPr>
      <w:spacing w:after="0" w:line="240" w:lineRule="auto"/>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9E3338"/>
    <w:pPr>
      <w:spacing w:after="0" w:line="240" w:lineRule="auto"/>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9E3338"/>
    <w:pPr>
      <w:spacing w:after="0" w:line="240" w:lineRule="auto"/>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9E3338"/>
    <w:pPr>
      <w:spacing w:after="0" w:line="240" w:lineRule="auto"/>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9E3338"/>
    <w:pPr>
      <w:spacing w:after="0" w:line="240" w:lineRule="auto"/>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9E3338"/>
    <w:pPr>
      <w:spacing w:after="0" w:line="240" w:lineRule="auto"/>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9E3338"/>
    <w:pPr>
      <w:spacing w:after="0" w:line="240" w:lineRule="auto"/>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9E3338"/>
    <w:pPr>
      <w:spacing w:after="0" w:line="240" w:lineRule="auto"/>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9E3338"/>
    <w:pPr>
      <w:spacing w:after="0" w:line="240" w:lineRule="auto"/>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9E3338"/>
    <w:pPr>
      <w:spacing w:after="0" w:line="240" w:lineRule="auto"/>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9E3338"/>
    <w:pPr>
      <w:spacing w:after="0" w:line="240" w:lineRule="auto"/>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E33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uiPriority w:val="99"/>
    <w:semiHidden/>
    <w:rsid w:val="009E3338"/>
    <w:pPr>
      <w:spacing w:after="0" w:line="24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9E3338"/>
    <w:pPr>
      <w:spacing w:after="0" w:line="240" w:lineRule="auto"/>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9E3338"/>
    <w:pPr>
      <w:spacing w:after="0" w:line="240" w:lineRule="auto"/>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9E3338"/>
    <w:pPr>
      <w:spacing w:after="0" w:line="240" w:lineRule="auto"/>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9E3338"/>
    <w:pPr>
      <w:spacing w:after="0" w:line="240" w:lineRule="auto"/>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9E3338"/>
    <w:pPr>
      <w:spacing w:after="0" w:line="240" w:lineRule="auto"/>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9E3338"/>
    <w:pPr>
      <w:spacing w:after="0" w:line="240" w:lineRule="auto"/>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9E3338"/>
    <w:pPr>
      <w:spacing w:after="0" w:line="240" w:lineRule="auto"/>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9E3338"/>
    <w:pPr>
      <w:spacing w:after="0" w:line="240" w:lineRule="auto"/>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9E3338"/>
    <w:pPr>
      <w:spacing w:after="0" w:line="24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9E3338"/>
    <w:pPr>
      <w:spacing w:after="0" w:line="240" w:lineRule="auto"/>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9E3338"/>
    <w:pPr>
      <w:spacing w:after="0" w:line="240" w:lineRule="auto"/>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9E3338"/>
    <w:pPr>
      <w:spacing w:after="0" w:line="240" w:lineRule="auto"/>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9E3338"/>
    <w:pPr>
      <w:spacing w:after="0" w:line="24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9E3338"/>
    <w:pPr>
      <w:spacing w:after="0" w:line="240" w:lineRule="auto"/>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9E3338"/>
    <w:pPr>
      <w:spacing w:after="0" w:line="240" w:lineRule="auto"/>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E3338"/>
    <w:pPr>
      <w:spacing w:after="0" w:line="240" w:lineRule="auto"/>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9E3338"/>
    <w:pPr>
      <w:spacing w:after="0" w:line="240" w:lineRule="auto"/>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9E33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rsid w:val="009E3338"/>
    <w:pPr>
      <w:spacing w:after="0" w:line="240" w:lineRule="auto"/>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9E3338"/>
    <w:pPr>
      <w:spacing w:after="0" w:line="240"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9E3338"/>
    <w:pPr>
      <w:spacing w:after="0" w:line="240" w:lineRule="auto"/>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35" w:qFormat="1"/>
    <w:lsdException w:name="footnote reference" w:uiPriority="0"/>
    <w:lsdException w:name="List Bullet" w:uiPriority="0"/>
    <w:lsdException w:name="List Bullet 2" w:uiPriority="0"/>
    <w:lsdException w:name="List Bullet 3" w:uiPriority="0"/>
    <w:lsdException w:name="List Bullet 4" w:uiPriority="0"/>
    <w:lsdException w:name="List Bullet 5"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Subtle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338"/>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E3338"/>
    <w:pPr>
      <w:suppressAutoHyphens/>
      <w:spacing w:after="0" w:line="240" w:lineRule="auto"/>
    </w:pPr>
    <w:rPr>
      <w:rFonts w:ascii="Times New Roman" w:eastAsia="SimSun" w:hAnsi="Times New Roman" w:cs="Times New Roman"/>
      <w:sz w:val="24"/>
      <w:szCs w:val="20"/>
    </w:rPr>
  </w:style>
  <w:style w:type="paragraph" w:customStyle="1" w:styleId="10sp0">
    <w:name w:val="_1.0sp 0&quot;"/>
    <w:basedOn w:val="Normal0"/>
    <w:rsid w:val="009E3338"/>
    <w:pPr>
      <w:spacing w:after="240"/>
    </w:pPr>
  </w:style>
  <w:style w:type="paragraph" w:customStyle="1" w:styleId="10sp0nospaceafter">
    <w:name w:val="_1.0sp 0&quot; (no space after)"/>
    <w:basedOn w:val="Normal0"/>
    <w:rsid w:val="009E3338"/>
  </w:style>
  <w:style w:type="paragraph" w:customStyle="1" w:styleId="10sp05">
    <w:name w:val="_1.0sp 0.5&quot;"/>
    <w:basedOn w:val="Normal0"/>
    <w:rsid w:val="009E3338"/>
    <w:pPr>
      <w:spacing w:after="240"/>
      <w:ind w:firstLine="720"/>
    </w:pPr>
  </w:style>
  <w:style w:type="paragraph" w:customStyle="1" w:styleId="10sp1">
    <w:name w:val="_1.0sp 1&quot;"/>
    <w:basedOn w:val="Normal0"/>
    <w:rsid w:val="009E3338"/>
    <w:pPr>
      <w:spacing w:after="240"/>
      <w:ind w:firstLine="1440"/>
    </w:pPr>
  </w:style>
  <w:style w:type="paragraph" w:customStyle="1" w:styleId="10sp15">
    <w:name w:val="_1.0sp 1.5&quot;"/>
    <w:basedOn w:val="Normal0"/>
    <w:rsid w:val="009E3338"/>
    <w:pPr>
      <w:spacing w:after="240"/>
      <w:ind w:firstLine="2160"/>
    </w:pPr>
  </w:style>
  <w:style w:type="paragraph" w:customStyle="1" w:styleId="10sp2">
    <w:name w:val="_1.0sp 2&quot;"/>
    <w:basedOn w:val="Normal0"/>
    <w:qFormat/>
    <w:rsid w:val="009E3338"/>
    <w:pPr>
      <w:spacing w:after="240"/>
      <w:ind w:firstLine="2880"/>
    </w:pPr>
    <w:rPr>
      <w:noProof/>
    </w:rPr>
  </w:style>
  <w:style w:type="paragraph" w:customStyle="1" w:styleId="10spCentered">
    <w:name w:val="_1.0sp Centered"/>
    <w:basedOn w:val="Normal0"/>
    <w:rsid w:val="009E3338"/>
    <w:pPr>
      <w:spacing w:after="240"/>
      <w:jc w:val="center"/>
    </w:pPr>
  </w:style>
  <w:style w:type="paragraph" w:customStyle="1" w:styleId="10spCenterednospaceafter">
    <w:name w:val="_1.0sp Centered (no space after)"/>
    <w:basedOn w:val="Normal0"/>
    <w:rsid w:val="009E3338"/>
    <w:pPr>
      <w:jc w:val="center"/>
    </w:pPr>
  </w:style>
  <w:style w:type="paragraph" w:customStyle="1" w:styleId="10spHanging05">
    <w:name w:val="_1.0sp Hanging 0.5&quot;"/>
    <w:basedOn w:val="Normal0"/>
    <w:rsid w:val="009E3338"/>
    <w:pPr>
      <w:spacing w:after="240"/>
      <w:ind w:left="720" w:hanging="720"/>
    </w:pPr>
  </w:style>
  <w:style w:type="paragraph" w:customStyle="1" w:styleId="10spHanging05nospaceafter">
    <w:name w:val="_1.0sp Hanging 0.5&quot; (no space after)"/>
    <w:basedOn w:val="Normal0"/>
    <w:rsid w:val="009E3338"/>
    <w:pPr>
      <w:ind w:left="720" w:hanging="720"/>
    </w:pPr>
  </w:style>
  <w:style w:type="paragraph" w:customStyle="1" w:styleId="10spHanging1">
    <w:name w:val="_1.0sp Hanging 1&quot;"/>
    <w:basedOn w:val="Normal0"/>
    <w:rsid w:val="009E3338"/>
    <w:pPr>
      <w:spacing w:after="240"/>
      <w:ind w:left="1440" w:hanging="720"/>
    </w:pPr>
  </w:style>
  <w:style w:type="paragraph" w:customStyle="1" w:styleId="10spHanging15">
    <w:name w:val="_1.0sp Hanging 1.5&quot;"/>
    <w:basedOn w:val="Normal0"/>
    <w:rsid w:val="009E3338"/>
    <w:pPr>
      <w:spacing w:after="240"/>
      <w:ind w:left="2160" w:hanging="720"/>
    </w:pPr>
  </w:style>
  <w:style w:type="paragraph" w:customStyle="1" w:styleId="10spHanging2">
    <w:name w:val="_1.0sp Hanging 2&quot;"/>
    <w:basedOn w:val="Normal0"/>
    <w:qFormat/>
    <w:rsid w:val="009E3338"/>
    <w:pPr>
      <w:spacing w:after="240"/>
      <w:ind w:left="2880" w:hanging="720"/>
    </w:pPr>
  </w:style>
  <w:style w:type="paragraph" w:customStyle="1" w:styleId="10spLeftInd05">
    <w:name w:val="_1.0sp Left Ind 0.5&quot;"/>
    <w:basedOn w:val="Normal0"/>
    <w:rsid w:val="009E3338"/>
    <w:pPr>
      <w:spacing w:after="240"/>
      <w:ind w:left="720"/>
    </w:pPr>
  </w:style>
  <w:style w:type="paragraph" w:customStyle="1" w:styleId="10spLeftInd05nospaceafter">
    <w:name w:val="_1.0sp Left Ind 0.5&quot; (no space after)"/>
    <w:basedOn w:val="Normal0"/>
    <w:rsid w:val="009E3338"/>
    <w:pPr>
      <w:ind w:left="720"/>
    </w:pPr>
  </w:style>
  <w:style w:type="paragraph" w:customStyle="1" w:styleId="10spLeftInd1">
    <w:name w:val="_1.0sp Left Ind 1&quot;"/>
    <w:basedOn w:val="Normal0"/>
    <w:rsid w:val="009E3338"/>
    <w:pPr>
      <w:spacing w:after="240"/>
      <w:ind w:left="1440"/>
    </w:pPr>
  </w:style>
  <w:style w:type="paragraph" w:customStyle="1" w:styleId="10spLeftInd15">
    <w:name w:val="_1.0sp Left Ind 1.5&quot;"/>
    <w:basedOn w:val="Normal0"/>
    <w:rsid w:val="009E3338"/>
    <w:pPr>
      <w:spacing w:after="240"/>
      <w:ind w:left="2160"/>
    </w:pPr>
  </w:style>
  <w:style w:type="paragraph" w:customStyle="1" w:styleId="10spLeftInd2">
    <w:name w:val="_1.0sp Left Ind 2&quot;"/>
    <w:basedOn w:val="Normal0"/>
    <w:rsid w:val="009E3338"/>
    <w:pPr>
      <w:spacing w:after="240"/>
      <w:ind w:left="2880"/>
    </w:pPr>
  </w:style>
  <w:style w:type="paragraph" w:customStyle="1" w:styleId="10spLeft-Right05">
    <w:name w:val="_1.0sp Left-Right 0.5&quot;"/>
    <w:basedOn w:val="Normal0"/>
    <w:rsid w:val="009E3338"/>
    <w:pPr>
      <w:spacing w:after="240"/>
      <w:ind w:left="720" w:right="720"/>
    </w:pPr>
  </w:style>
  <w:style w:type="paragraph" w:customStyle="1" w:styleId="10spLeft-Right1">
    <w:name w:val="_1.0sp Left-Right 1&quot;"/>
    <w:basedOn w:val="Normal0"/>
    <w:rsid w:val="009E3338"/>
    <w:pPr>
      <w:spacing w:after="240"/>
      <w:ind w:left="1440" w:right="1440"/>
    </w:pPr>
  </w:style>
  <w:style w:type="paragraph" w:customStyle="1" w:styleId="10spLeft-Right15">
    <w:name w:val="_1.0sp Left-Right 1.5&quot;"/>
    <w:basedOn w:val="Normal0"/>
    <w:rsid w:val="009E3338"/>
    <w:pPr>
      <w:spacing w:after="240"/>
      <w:ind w:left="2160" w:right="2160"/>
    </w:pPr>
  </w:style>
  <w:style w:type="paragraph" w:customStyle="1" w:styleId="10spLeft-Right2">
    <w:name w:val="_1.0sp Left-Right 2&quot;"/>
    <w:basedOn w:val="Normal0"/>
    <w:qFormat/>
    <w:rsid w:val="009E3338"/>
    <w:pPr>
      <w:spacing w:after="240"/>
      <w:ind w:left="2880" w:right="2880"/>
    </w:pPr>
    <w:rPr>
      <w:noProof/>
    </w:rPr>
  </w:style>
  <w:style w:type="paragraph" w:customStyle="1" w:styleId="10spRightAligned">
    <w:name w:val="_1.0sp Right Aligned"/>
    <w:basedOn w:val="Normal0"/>
    <w:rsid w:val="009E3338"/>
    <w:pPr>
      <w:spacing w:after="240"/>
      <w:jc w:val="right"/>
    </w:pPr>
  </w:style>
  <w:style w:type="paragraph" w:customStyle="1" w:styleId="15sp0">
    <w:name w:val="_1.5sp 0&quot;"/>
    <w:basedOn w:val="Normal0"/>
    <w:rsid w:val="009E3338"/>
    <w:pPr>
      <w:spacing w:line="360" w:lineRule="auto"/>
    </w:pPr>
  </w:style>
  <w:style w:type="paragraph" w:customStyle="1" w:styleId="15sp05">
    <w:name w:val="_1.5sp 0.5&quot;"/>
    <w:basedOn w:val="Normal0"/>
    <w:rsid w:val="009E3338"/>
    <w:pPr>
      <w:spacing w:line="360" w:lineRule="auto"/>
      <w:ind w:firstLine="720"/>
    </w:pPr>
  </w:style>
  <w:style w:type="paragraph" w:customStyle="1" w:styleId="15sp1">
    <w:name w:val="_1.5sp 1&quot;"/>
    <w:basedOn w:val="Normal0"/>
    <w:rsid w:val="009E3338"/>
    <w:pPr>
      <w:spacing w:line="360" w:lineRule="auto"/>
      <w:ind w:firstLine="1440"/>
    </w:pPr>
  </w:style>
  <w:style w:type="paragraph" w:customStyle="1" w:styleId="15sp15">
    <w:name w:val="_1.5sp 1.5&quot;"/>
    <w:basedOn w:val="Normal0"/>
    <w:rsid w:val="009E3338"/>
    <w:pPr>
      <w:spacing w:line="360" w:lineRule="auto"/>
      <w:ind w:firstLine="2160"/>
    </w:pPr>
  </w:style>
  <w:style w:type="paragraph" w:customStyle="1" w:styleId="15sp2">
    <w:name w:val="_1.5sp 2&quot;"/>
    <w:basedOn w:val="Normal0"/>
    <w:qFormat/>
    <w:rsid w:val="009E3338"/>
    <w:pPr>
      <w:spacing w:line="360" w:lineRule="auto"/>
      <w:ind w:firstLine="2880"/>
    </w:pPr>
  </w:style>
  <w:style w:type="paragraph" w:customStyle="1" w:styleId="15spCentered">
    <w:name w:val="_1.5sp Centered"/>
    <w:basedOn w:val="Normal0"/>
    <w:rsid w:val="009E3338"/>
    <w:pPr>
      <w:spacing w:line="360" w:lineRule="auto"/>
      <w:jc w:val="center"/>
    </w:pPr>
  </w:style>
  <w:style w:type="paragraph" w:customStyle="1" w:styleId="15spHanging05">
    <w:name w:val="_1.5sp Hanging 0.5&quot;"/>
    <w:basedOn w:val="Normal0"/>
    <w:rsid w:val="009E3338"/>
    <w:pPr>
      <w:spacing w:line="360" w:lineRule="auto"/>
      <w:ind w:left="720" w:hanging="720"/>
    </w:pPr>
  </w:style>
  <w:style w:type="paragraph" w:customStyle="1" w:styleId="15spHanging1">
    <w:name w:val="_1.5sp Hanging 1&quot;"/>
    <w:basedOn w:val="Normal0"/>
    <w:rsid w:val="009E3338"/>
    <w:pPr>
      <w:spacing w:line="360" w:lineRule="auto"/>
      <w:ind w:left="1440" w:hanging="720"/>
    </w:pPr>
  </w:style>
  <w:style w:type="paragraph" w:customStyle="1" w:styleId="15spHanging15">
    <w:name w:val="_1.5sp Hanging 1.5&quot;"/>
    <w:basedOn w:val="Normal0"/>
    <w:rsid w:val="009E3338"/>
    <w:pPr>
      <w:spacing w:line="360" w:lineRule="auto"/>
      <w:ind w:left="2160" w:hanging="720"/>
    </w:pPr>
  </w:style>
  <w:style w:type="paragraph" w:customStyle="1" w:styleId="15spHanging2">
    <w:name w:val="_1.5sp Hanging 2&quot;"/>
    <w:basedOn w:val="Normal0"/>
    <w:qFormat/>
    <w:rsid w:val="009E3338"/>
    <w:pPr>
      <w:spacing w:line="360" w:lineRule="auto"/>
      <w:ind w:left="2880" w:hanging="720"/>
    </w:pPr>
    <w:rPr>
      <w:noProof/>
    </w:rPr>
  </w:style>
  <w:style w:type="paragraph" w:customStyle="1" w:styleId="15spLeftInd05">
    <w:name w:val="_1.5sp Left Ind 0.5&quot;"/>
    <w:basedOn w:val="Normal0"/>
    <w:rsid w:val="009E3338"/>
    <w:pPr>
      <w:spacing w:line="360" w:lineRule="auto"/>
      <w:ind w:left="720"/>
    </w:pPr>
  </w:style>
  <w:style w:type="paragraph" w:customStyle="1" w:styleId="15spLeftInd1">
    <w:name w:val="_1.5sp Left Ind 1&quot;"/>
    <w:basedOn w:val="Normal0"/>
    <w:rsid w:val="009E3338"/>
    <w:pPr>
      <w:spacing w:line="360" w:lineRule="auto"/>
      <w:ind w:left="1440"/>
    </w:pPr>
  </w:style>
  <w:style w:type="paragraph" w:customStyle="1" w:styleId="15spLeftInd15">
    <w:name w:val="_1.5sp Left Ind 1.5&quot;"/>
    <w:basedOn w:val="Normal0"/>
    <w:rsid w:val="009E3338"/>
    <w:pPr>
      <w:spacing w:line="360" w:lineRule="auto"/>
      <w:ind w:left="2160"/>
    </w:pPr>
  </w:style>
  <w:style w:type="paragraph" w:customStyle="1" w:styleId="15spLeftInd2">
    <w:name w:val="_1.5sp Left Ind 2&quot;"/>
    <w:basedOn w:val="Normal0"/>
    <w:rsid w:val="009E3338"/>
    <w:pPr>
      <w:spacing w:line="360" w:lineRule="auto"/>
      <w:ind w:left="2880"/>
    </w:pPr>
  </w:style>
  <w:style w:type="paragraph" w:customStyle="1" w:styleId="15spLeft-Right05">
    <w:name w:val="_1.5sp Left-Right 0.5&quot;"/>
    <w:basedOn w:val="Normal0"/>
    <w:rsid w:val="009E3338"/>
    <w:pPr>
      <w:spacing w:line="360" w:lineRule="auto"/>
      <w:ind w:left="720" w:right="720"/>
    </w:pPr>
  </w:style>
  <w:style w:type="paragraph" w:customStyle="1" w:styleId="15spLeft-Right1">
    <w:name w:val="_1.5sp Left-Right 1&quot;"/>
    <w:basedOn w:val="Normal0"/>
    <w:rsid w:val="009E3338"/>
    <w:pPr>
      <w:spacing w:line="360" w:lineRule="auto"/>
      <w:ind w:left="1440" w:right="1440"/>
    </w:pPr>
  </w:style>
  <w:style w:type="paragraph" w:customStyle="1" w:styleId="15spLeft-Right15">
    <w:name w:val="_1.5sp Left-Right 1.5&quot;"/>
    <w:basedOn w:val="Normal0"/>
    <w:rsid w:val="009E3338"/>
    <w:pPr>
      <w:spacing w:line="360" w:lineRule="auto"/>
      <w:ind w:left="2160" w:right="2160"/>
    </w:pPr>
  </w:style>
  <w:style w:type="paragraph" w:customStyle="1" w:styleId="15spLeft-Right2">
    <w:name w:val="_1.5sp Left-Right 2&quot;"/>
    <w:basedOn w:val="Normal0"/>
    <w:qFormat/>
    <w:rsid w:val="009E3338"/>
    <w:pPr>
      <w:spacing w:line="360" w:lineRule="auto"/>
      <w:ind w:left="2880" w:right="2880"/>
    </w:pPr>
  </w:style>
  <w:style w:type="paragraph" w:customStyle="1" w:styleId="15spRightAligned">
    <w:name w:val="_1.5sp Right Aligned"/>
    <w:basedOn w:val="Normal0"/>
    <w:rsid w:val="009E3338"/>
    <w:pPr>
      <w:spacing w:line="360" w:lineRule="auto"/>
      <w:jc w:val="right"/>
    </w:pPr>
  </w:style>
  <w:style w:type="paragraph" w:customStyle="1" w:styleId="20sp0">
    <w:name w:val="_2.0sp 0&quot;"/>
    <w:basedOn w:val="Normal0"/>
    <w:rsid w:val="009E3338"/>
    <w:pPr>
      <w:spacing w:line="480" w:lineRule="auto"/>
    </w:pPr>
  </w:style>
  <w:style w:type="paragraph" w:customStyle="1" w:styleId="20sp05">
    <w:name w:val="_2.0sp 0.5&quot;"/>
    <w:basedOn w:val="Normal0"/>
    <w:rsid w:val="009E3338"/>
    <w:pPr>
      <w:spacing w:line="480" w:lineRule="auto"/>
      <w:ind w:firstLine="720"/>
    </w:pPr>
  </w:style>
  <w:style w:type="paragraph" w:customStyle="1" w:styleId="20sp1">
    <w:name w:val="_2.0sp 1&quot;"/>
    <w:basedOn w:val="Normal0"/>
    <w:rsid w:val="009E3338"/>
    <w:pPr>
      <w:spacing w:line="480" w:lineRule="auto"/>
      <w:ind w:firstLine="1440"/>
    </w:pPr>
  </w:style>
  <w:style w:type="paragraph" w:customStyle="1" w:styleId="20sp15">
    <w:name w:val="_2.0sp 1.5&quot;"/>
    <w:basedOn w:val="Normal0"/>
    <w:rsid w:val="009E3338"/>
    <w:pPr>
      <w:spacing w:line="480" w:lineRule="auto"/>
      <w:ind w:firstLine="2160"/>
    </w:pPr>
  </w:style>
  <w:style w:type="paragraph" w:customStyle="1" w:styleId="20sp2">
    <w:name w:val="_2.0sp 2&quot;"/>
    <w:basedOn w:val="Normal0"/>
    <w:qFormat/>
    <w:rsid w:val="009E3338"/>
    <w:pPr>
      <w:spacing w:line="480" w:lineRule="auto"/>
      <w:ind w:firstLine="2880"/>
    </w:pPr>
    <w:rPr>
      <w:noProof/>
    </w:rPr>
  </w:style>
  <w:style w:type="paragraph" w:customStyle="1" w:styleId="20spCentered">
    <w:name w:val="_2.0sp Centered"/>
    <w:basedOn w:val="Normal0"/>
    <w:rsid w:val="009E3338"/>
    <w:pPr>
      <w:spacing w:line="480" w:lineRule="auto"/>
      <w:jc w:val="center"/>
    </w:pPr>
  </w:style>
  <w:style w:type="paragraph" w:customStyle="1" w:styleId="20spHanging05">
    <w:name w:val="_2.0sp Hanging 0.5&quot;"/>
    <w:basedOn w:val="Normal0"/>
    <w:rsid w:val="009E3338"/>
    <w:pPr>
      <w:spacing w:line="480" w:lineRule="auto"/>
      <w:ind w:left="720" w:hanging="720"/>
    </w:pPr>
  </w:style>
  <w:style w:type="paragraph" w:customStyle="1" w:styleId="20spHanging1">
    <w:name w:val="_2.0sp Hanging 1&quot;"/>
    <w:basedOn w:val="Normal0"/>
    <w:rsid w:val="009E3338"/>
    <w:pPr>
      <w:spacing w:line="480" w:lineRule="auto"/>
      <w:ind w:left="1440" w:hanging="720"/>
    </w:pPr>
  </w:style>
  <w:style w:type="paragraph" w:customStyle="1" w:styleId="20spHanging15">
    <w:name w:val="_2.0sp Hanging 1.5&quot;"/>
    <w:basedOn w:val="Normal0"/>
    <w:rsid w:val="009E3338"/>
    <w:pPr>
      <w:spacing w:line="480" w:lineRule="auto"/>
      <w:ind w:left="2160" w:hanging="720"/>
    </w:pPr>
  </w:style>
  <w:style w:type="paragraph" w:customStyle="1" w:styleId="20spHanging2">
    <w:name w:val="_2.0sp Hanging 2&quot;"/>
    <w:basedOn w:val="Normal0"/>
    <w:qFormat/>
    <w:rsid w:val="009E3338"/>
    <w:pPr>
      <w:spacing w:line="480" w:lineRule="auto"/>
      <w:ind w:left="2880" w:hanging="720"/>
    </w:pPr>
  </w:style>
  <w:style w:type="paragraph" w:customStyle="1" w:styleId="20spLeftInd05">
    <w:name w:val="_2.0sp Left Ind 0.5&quot;"/>
    <w:basedOn w:val="Normal0"/>
    <w:rsid w:val="009E3338"/>
    <w:pPr>
      <w:spacing w:line="480" w:lineRule="auto"/>
      <w:ind w:left="720"/>
    </w:pPr>
  </w:style>
  <w:style w:type="paragraph" w:customStyle="1" w:styleId="20spLeftInd1">
    <w:name w:val="_2.0sp Left Ind 1&quot;"/>
    <w:basedOn w:val="Normal0"/>
    <w:rsid w:val="009E3338"/>
    <w:pPr>
      <w:spacing w:line="480" w:lineRule="auto"/>
      <w:ind w:left="1440"/>
    </w:pPr>
  </w:style>
  <w:style w:type="paragraph" w:customStyle="1" w:styleId="20spLeftInd15">
    <w:name w:val="_2.0sp Left Ind 1.5&quot;"/>
    <w:basedOn w:val="Normal0"/>
    <w:rsid w:val="009E3338"/>
    <w:pPr>
      <w:spacing w:line="480" w:lineRule="auto"/>
      <w:ind w:left="2160"/>
    </w:pPr>
  </w:style>
  <w:style w:type="paragraph" w:customStyle="1" w:styleId="20spLeftInd2">
    <w:name w:val="_2.0sp Left Ind 2&quot;"/>
    <w:basedOn w:val="Normal0"/>
    <w:rsid w:val="009E3338"/>
    <w:pPr>
      <w:spacing w:line="480" w:lineRule="auto"/>
      <w:ind w:left="2880"/>
    </w:pPr>
  </w:style>
  <w:style w:type="paragraph" w:customStyle="1" w:styleId="20spLeft-Right05">
    <w:name w:val="_2.0sp Left-Right 0.5&quot;"/>
    <w:basedOn w:val="Normal0"/>
    <w:rsid w:val="009E3338"/>
    <w:pPr>
      <w:spacing w:line="480" w:lineRule="auto"/>
      <w:ind w:left="720" w:right="720"/>
    </w:pPr>
  </w:style>
  <w:style w:type="paragraph" w:customStyle="1" w:styleId="20spLeft-Right1">
    <w:name w:val="_2.0sp Left-Right 1&quot;"/>
    <w:basedOn w:val="Normal0"/>
    <w:rsid w:val="009E3338"/>
    <w:pPr>
      <w:spacing w:line="480" w:lineRule="auto"/>
      <w:ind w:left="1440" w:right="1440"/>
    </w:pPr>
  </w:style>
  <w:style w:type="paragraph" w:customStyle="1" w:styleId="20spLeft-Right15">
    <w:name w:val="_2.0sp Left-Right 1.5&quot;"/>
    <w:basedOn w:val="Normal0"/>
    <w:rsid w:val="009E3338"/>
    <w:pPr>
      <w:spacing w:line="480" w:lineRule="auto"/>
      <w:ind w:left="2160" w:right="2160"/>
    </w:pPr>
  </w:style>
  <w:style w:type="paragraph" w:customStyle="1" w:styleId="20spLeft-Right2">
    <w:name w:val="_2.0sp Left-Right 2&quot;"/>
    <w:basedOn w:val="Normal0"/>
    <w:qFormat/>
    <w:rsid w:val="009E3338"/>
    <w:pPr>
      <w:spacing w:line="480" w:lineRule="auto"/>
      <w:ind w:left="2880" w:right="2880"/>
    </w:pPr>
    <w:rPr>
      <w:noProof/>
    </w:rPr>
  </w:style>
  <w:style w:type="paragraph" w:customStyle="1" w:styleId="20spRightAligned">
    <w:name w:val="_2.0sp Right Aligned"/>
    <w:basedOn w:val="Normal0"/>
    <w:rsid w:val="009E3338"/>
    <w:pPr>
      <w:spacing w:line="480" w:lineRule="auto"/>
      <w:jc w:val="right"/>
    </w:pPr>
  </w:style>
  <w:style w:type="paragraph" w:customStyle="1" w:styleId="Bullets0">
    <w:name w:val="_Bullets 0&quot;"/>
    <w:basedOn w:val="Normal0"/>
    <w:rsid w:val="00300CC2"/>
    <w:pPr>
      <w:numPr>
        <w:numId w:val="1"/>
      </w:numPr>
      <w:spacing w:after="240"/>
    </w:pPr>
  </w:style>
  <w:style w:type="paragraph" w:customStyle="1" w:styleId="Bullets05">
    <w:name w:val="_Bullets 0.5&quot;"/>
    <w:basedOn w:val="Bullets0"/>
    <w:rsid w:val="00300CC2"/>
    <w:pPr>
      <w:numPr>
        <w:numId w:val="0"/>
      </w:numPr>
    </w:pPr>
  </w:style>
  <w:style w:type="paragraph" w:customStyle="1" w:styleId="Bullets1">
    <w:name w:val="_Bullets 1&quot;"/>
    <w:basedOn w:val="Bullets0"/>
    <w:rsid w:val="00300CC2"/>
    <w:pPr>
      <w:numPr>
        <w:numId w:val="0"/>
      </w:numPr>
    </w:pPr>
  </w:style>
  <w:style w:type="paragraph" w:customStyle="1" w:styleId="Bullets15">
    <w:name w:val="_Bullets 1.5&quot;"/>
    <w:basedOn w:val="Bullets0"/>
    <w:rsid w:val="00300CC2"/>
    <w:pPr>
      <w:numPr>
        <w:numId w:val="0"/>
      </w:numPr>
    </w:pPr>
  </w:style>
  <w:style w:type="paragraph" w:customStyle="1" w:styleId="Bullets2">
    <w:name w:val="_Bullets 2&quot;"/>
    <w:basedOn w:val="Bullets0"/>
    <w:rsid w:val="00300CC2"/>
    <w:pPr>
      <w:numPr>
        <w:numId w:val="0"/>
      </w:numPr>
    </w:pPr>
  </w:style>
  <w:style w:type="paragraph" w:customStyle="1" w:styleId="CustomHeading1">
    <w:name w:val="_Custom Heading 1"/>
    <w:basedOn w:val="Normal0"/>
    <w:rsid w:val="009E3338"/>
    <w:pPr>
      <w:keepNext/>
      <w:keepLines/>
      <w:spacing w:after="240"/>
      <w:jc w:val="center"/>
    </w:pPr>
  </w:style>
  <w:style w:type="paragraph" w:customStyle="1" w:styleId="CustomHeading2">
    <w:name w:val="_Custom Heading 2"/>
    <w:basedOn w:val="Normal0"/>
    <w:rsid w:val="009E3338"/>
    <w:pPr>
      <w:keepNext/>
      <w:keepLines/>
      <w:spacing w:after="240"/>
      <w:jc w:val="center"/>
    </w:pPr>
  </w:style>
  <w:style w:type="paragraph" w:customStyle="1" w:styleId="CustomHeading3">
    <w:name w:val="_Custom Heading 3"/>
    <w:basedOn w:val="Normal0"/>
    <w:rsid w:val="009E3338"/>
    <w:pPr>
      <w:keepNext/>
      <w:keepLines/>
      <w:spacing w:after="240"/>
      <w:jc w:val="center"/>
    </w:pPr>
  </w:style>
  <w:style w:type="paragraph" w:customStyle="1" w:styleId="CustomHeading4">
    <w:name w:val="_Custom Heading 4"/>
    <w:basedOn w:val="Normal0"/>
    <w:rsid w:val="009E3338"/>
    <w:pPr>
      <w:keepNext/>
      <w:keepLines/>
      <w:spacing w:after="240"/>
      <w:jc w:val="center"/>
    </w:pPr>
  </w:style>
  <w:style w:type="paragraph" w:customStyle="1" w:styleId="CustomHeading5">
    <w:name w:val="_Custom Heading 5"/>
    <w:basedOn w:val="Normal0"/>
    <w:rsid w:val="009E3338"/>
    <w:pPr>
      <w:keepNext/>
      <w:keepLines/>
      <w:spacing w:after="240"/>
      <w:jc w:val="center"/>
    </w:pPr>
  </w:style>
  <w:style w:type="paragraph" w:customStyle="1" w:styleId="CustomHeading6">
    <w:name w:val="_Custom Heading 6"/>
    <w:basedOn w:val="Normal0"/>
    <w:rsid w:val="009E3338"/>
    <w:pPr>
      <w:keepNext/>
      <w:keepLines/>
      <w:spacing w:after="240"/>
      <w:jc w:val="center"/>
    </w:pPr>
  </w:style>
  <w:style w:type="paragraph" w:customStyle="1" w:styleId="CustomParagraph1">
    <w:name w:val="_Custom Paragraph 1"/>
    <w:basedOn w:val="Normal0"/>
    <w:rsid w:val="009E3338"/>
    <w:pPr>
      <w:spacing w:after="240"/>
    </w:pPr>
  </w:style>
  <w:style w:type="paragraph" w:customStyle="1" w:styleId="CustomParagraph2">
    <w:name w:val="_Custom Paragraph 2"/>
    <w:basedOn w:val="Normal0"/>
    <w:rsid w:val="009E3338"/>
    <w:pPr>
      <w:spacing w:after="240"/>
    </w:pPr>
  </w:style>
  <w:style w:type="paragraph" w:customStyle="1" w:styleId="CustomParagraph3">
    <w:name w:val="_Custom Paragraph 3"/>
    <w:basedOn w:val="Normal0"/>
    <w:rsid w:val="009E3338"/>
    <w:pPr>
      <w:spacing w:after="240"/>
    </w:pPr>
  </w:style>
  <w:style w:type="paragraph" w:customStyle="1" w:styleId="CustomParagraph4">
    <w:name w:val="_Custom Paragraph 4"/>
    <w:basedOn w:val="Normal0"/>
    <w:rsid w:val="009E3338"/>
    <w:pPr>
      <w:spacing w:after="240"/>
    </w:pPr>
  </w:style>
  <w:style w:type="paragraph" w:customStyle="1" w:styleId="CustomParagraph5">
    <w:name w:val="_Custom Paragraph 5"/>
    <w:basedOn w:val="Normal0"/>
    <w:rsid w:val="009E3338"/>
    <w:pPr>
      <w:spacing w:after="240"/>
    </w:pPr>
  </w:style>
  <w:style w:type="paragraph" w:customStyle="1" w:styleId="CustomParagraph6">
    <w:name w:val="_Custom Paragraph 6"/>
    <w:basedOn w:val="Normal0"/>
    <w:rsid w:val="009E3338"/>
    <w:pPr>
      <w:spacing w:after="240"/>
    </w:pPr>
  </w:style>
  <w:style w:type="paragraph" w:customStyle="1" w:styleId="HdgCenter">
    <w:name w:val="_Hdg Center"/>
    <w:basedOn w:val="Normal0"/>
    <w:rsid w:val="009E3338"/>
    <w:pPr>
      <w:keepNext/>
      <w:keepLines/>
      <w:spacing w:after="240"/>
      <w:jc w:val="center"/>
    </w:pPr>
  </w:style>
  <w:style w:type="paragraph" w:customStyle="1" w:styleId="HdgCenterBold">
    <w:name w:val="_Hdg Center Bold"/>
    <w:basedOn w:val="Normal0"/>
    <w:rsid w:val="009E3338"/>
    <w:pPr>
      <w:keepNext/>
      <w:keepLines/>
      <w:spacing w:after="240"/>
      <w:jc w:val="center"/>
    </w:pPr>
    <w:rPr>
      <w:b/>
    </w:rPr>
  </w:style>
  <w:style w:type="paragraph" w:customStyle="1" w:styleId="HdgCenterBold-Italic">
    <w:name w:val="_Hdg Center Bold-Italic"/>
    <w:basedOn w:val="Normal0"/>
    <w:rsid w:val="009E3338"/>
    <w:pPr>
      <w:keepNext/>
      <w:keepLines/>
      <w:spacing w:after="240"/>
      <w:jc w:val="center"/>
    </w:pPr>
    <w:rPr>
      <w:b/>
      <w:i/>
    </w:rPr>
  </w:style>
  <w:style w:type="paragraph" w:customStyle="1" w:styleId="HdgCenterBold-Und">
    <w:name w:val="_Hdg Center Bold-Und"/>
    <w:basedOn w:val="Normal0"/>
    <w:rsid w:val="009E3338"/>
    <w:pPr>
      <w:keepNext/>
      <w:keepLines/>
      <w:spacing w:after="240"/>
      <w:jc w:val="center"/>
    </w:pPr>
    <w:rPr>
      <w:b/>
      <w:u w:val="single"/>
    </w:rPr>
  </w:style>
  <w:style w:type="paragraph" w:customStyle="1" w:styleId="HdgCenterBold-Und-Italic">
    <w:name w:val="_Hdg Center Bold-Und-Italic"/>
    <w:basedOn w:val="Normal0"/>
    <w:rsid w:val="009E3338"/>
    <w:pPr>
      <w:keepNext/>
      <w:keepLines/>
      <w:spacing w:after="240"/>
      <w:jc w:val="center"/>
    </w:pPr>
    <w:rPr>
      <w:b/>
      <w:i/>
      <w:u w:val="single"/>
    </w:rPr>
  </w:style>
  <w:style w:type="paragraph" w:customStyle="1" w:styleId="HdgCenterItalic">
    <w:name w:val="_Hdg Center Italic"/>
    <w:basedOn w:val="Normal0"/>
    <w:rsid w:val="009E3338"/>
    <w:pPr>
      <w:keepNext/>
      <w:keepLines/>
      <w:spacing w:after="240"/>
      <w:jc w:val="center"/>
    </w:pPr>
    <w:rPr>
      <w:i/>
    </w:rPr>
  </w:style>
  <w:style w:type="paragraph" w:customStyle="1" w:styleId="HdgCenterUnd">
    <w:name w:val="_Hdg Center Und"/>
    <w:basedOn w:val="Normal0"/>
    <w:rsid w:val="009E3338"/>
    <w:pPr>
      <w:keepNext/>
      <w:keepLines/>
      <w:spacing w:after="240"/>
      <w:jc w:val="center"/>
    </w:pPr>
    <w:rPr>
      <w:u w:val="single"/>
    </w:rPr>
  </w:style>
  <w:style w:type="paragraph" w:customStyle="1" w:styleId="HdgLeft">
    <w:name w:val="_Hdg Left"/>
    <w:basedOn w:val="Normal0"/>
    <w:rsid w:val="009E3338"/>
    <w:pPr>
      <w:keepNext/>
      <w:keepLines/>
      <w:spacing w:after="240"/>
    </w:pPr>
  </w:style>
  <w:style w:type="paragraph" w:customStyle="1" w:styleId="HdgLeftBold">
    <w:name w:val="_Hdg Left Bold"/>
    <w:basedOn w:val="Normal0"/>
    <w:rsid w:val="009E3338"/>
    <w:pPr>
      <w:keepNext/>
      <w:keepLines/>
      <w:spacing w:after="240"/>
    </w:pPr>
    <w:rPr>
      <w:b/>
    </w:rPr>
  </w:style>
  <w:style w:type="paragraph" w:customStyle="1" w:styleId="HdgLeftBold-Italic">
    <w:name w:val="_Hdg Left Bold-Italic"/>
    <w:basedOn w:val="Normal0"/>
    <w:rsid w:val="009E3338"/>
    <w:pPr>
      <w:keepNext/>
      <w:keepLines/>
      <w:spacing w:after="240"/>
    </w:pPr>
    <w:rPr>
      <w:b/>
      <w:i/>
    </w:rPr>
  </w:style>
  <w:style w:type="paragraph" w:customStyle="1" w:styleId="HdgLeftBold-Und">
    <w:name w:val="_Hdg Left Bold-Und"/>
    <w:basedOn w:val="Normal0"/>
    <w:rsid w:val="009E3338"/>
    <w:pPr>
      <w:keepNext/>
      <w:keepLines/>
      <w:spacing w:after="240"/>
    </w:pPr>
    <w:rPr>
      <w:b/>
      <w:u w:val="single"/>
    </w:rPr>
  </w:style>
  <w:style w:type="paragraph" w:customStyle="1" w:styleId="HdgLeftBold-Und-Italic">
    <w:name w:val="_Hdg Left Bold-Und-Italic"/>
    <w:basedOn w:val="Normal0"/>
    <w:rsid w:val="009E3338"/>
    <w:pPr>
      <w:keepNext/>
      <w:keepLines/>
      <w:spacing w:after="240"/>
    </w:pPr>
    <w:rPr>
      <w:b/>
      <w:i/>
      <w:u w:val="single"/>
    </w:rPr>
  </w:style>
  <w:style w:type="paragraph" w:customStyle="1" w:styleId="HdgLeftItalic">
    <w:name w:val="_Hdg Left Italic"/>
    <w:basedOn w:val="Normal0"/>
    <w:rsid w:val="009E3338"/>
    <w:pPr>
      <w:keepNext/>
      <w:keepLines/>
      <w:spacing w:after="240"/>
    </w:pPr>
    <w:rPr>
      <w:i/>
    </w:rPr>
  </w:style>
  <w:style w:type="paragraph" w:customStyle="1" w:styleId="HdgLeftUnd">
    <w:name w:val="_Hdg Left Und"/>
    <w:basedOn w:val="Normal0"/>
    <w:rsid w:val="009E3338"/>
    <w:pPr>
      <w:keepNext/>
      <w:keepLines/>
      <w:spacing w:after="240"/>
    </w:pPr>
    <w:rPr>
      <w:u w:val="single"/>
    </w:rPr>
  </w:style>
  <w:style w:type="paragraph" w:customStyle="1" w:styleId="HdgRight">
    <w:name w:val="_Hdg Right"/>
    <w:basedOn w:val="Normal0"/>
    <w:rsid w:val="009E3338"/>
    <w:pPr>
      <w:keepNext/>
      <w:keepLines/>
      <w:spacing w:after="240"/>
      <w:jc w:val="right"/>
    </w:pPr>
  </w:style>
  <w:style w:type="paragraph" w:customStyle="1" w:styleId="HdgRightBold">
    <w:name w:val="_Hdg Right Bold"/>
    <w:basedOn w:val="Normal0"/>
    <w:rsid w:val="009E3338"/>
    <w:pPr>
      <w:keepNext/>
      <w:keepLines/>
      <w:spacing w:after="240"/>
      <w:jc w:val="right"/>
    </w:pPr>
    <w:rPr>
      <w:b/>
    </w:rPr>
  </w:style>
  <w:style w:type="paragraph" w:customStyle="1" w:styleId="HdgRightBold-Italic">
    <w:name w:val="_Hdg Right Bold-Italic"/>
    <w:basedOn w:val="Normal0"/>
    <w:rsid w:val="009E3338"/>
    <w:pPr>
      <w:keepNext/>
      <w:keepLines/>
      <w:spacing w:after="240"/>
      <w:jc w:val="right"/>
    </w:pPr>
    <w:rPr>
      <w:b/>
      <w:i/>
    </w:rPr>
  </w:style>
  <w:style w:type="paragraph" w:customStyle="1" w:styleId="HdgRightBold-Und">
    <w:name w:val="_Hdg Right Bold-Und"/>
    <w:basedOn w:val="Normal0"/>
    <w:rsid w:val="009E3338"/>
    <w:pPr>
      <w:keepNext/>
      <w:keepLines/>
      <w:spacing w:after="240"/>
      <w:jc w:val="right"/>
    </w:pPr>
    <w:rPr>
      <w:b/>
      <w:u w:val="single"/>
    </w:rPr>
  </w:style>
  <w:style w:type="paragraph" w:customStyle="1" w:styleId="HdgRightBold-Und-Italic">
    <w:name w:val="_Hdg Right Bold-Und-Italic"/>
    <w:basedOn w:val="Normal0"/>
    <w:rsid w:val="009E3338"/>
    <w:pPr>
      <w:keepNext/>
      <w:keepLines/>
      <w:spacing w:after="240"/>
      <w:jc w:val="right"/>
    </w:pPr>
    <w:rPr>
      <w:b/>
      <w:i/>
      <w:u w:val="single"/>
    </w:rPr>
  </w:style>
  <w:style w:type="paragraph" w:customStyle="1" w:styleId="HdgRightItalic">
    <w:name w:val="_Hdg Right Italic"/>
    <w:basedOn w:val="Normal0"/>
    <w:rsid w:val="009E3338"/>
    <w:pPr>
      <w:keepNext/>
      <w:keepLines/>
      <w:spacing w:after="240"/>
      <w:jc w:val="right"/>
    </w:pPr>
    <w:rPr>
      <w:i/>
    </w:rPr>
  </w:style>
  <w:style w:type="paragraph" w:customStyle="1" w:styleId="HdgRightUnd">
    <w:name w:val="_Hdg Right Und"/>
    <w:basedOn w:val="Normal0"/>
    <w:rsid w:val="009E3338"/>
    <w:pPr>
      <w:keepNext/>
      <w:keepLines/>
      <w:spacing w:after="240"/>
      <w:jc w:val="right"/>
    </w:pPr>
    <w:rPr>
      <w:u w:val="single"/>
    </w:rPr>
  </w:style>
  <w:style w:type="paragraph" w:customStyle="1" w:styleId="Index">
    <w:name w:val="_Index"/>
    <w:basedOn w:val="Normal0"/>
    <w:rsid w:val="009E3338"/>
    <w:pPr>
      <w:tabs>
        <w:tab w:val="right" w:pos="9360"/>
      </w:tabs>
    </w:pPr>
  </w:style>
  <w:style w:type="paragraph" w:customStyle="1" w:styleId="IndexDotLeaders">
    <w:name w:val="_Index Dot Leaders"/>
    <w:basedOn w:val="Normal0"/>
    <w:rsid w:val="009E3338"/>
    <w:pPr>
      <w:tabs>
        <w:tab w:val="right" w:leader="dot" w:pos="8928"/>
        <w:tab w:val="right" w:pos="9360"/>
      </w:tabs>
    </w:pPr>
  </w:style>
  <w:style w:type="paragraph" w:customStyle="1" w:styleId="Non-NumberedHdg1">
    <w:name w:val="_Non-Numbered Hdg 1"/>
    <w:basedOn w:val="Normal0"/>
    <w:rsid w:val="009E3338"/>
    <w:pPr>
      <w:keepNext/>
      <w:keepLines/>
      <w:spacing w:after="240"/>
      <w:jc w:val="center"/>
      <w:outlineLvl w:val="0"/>
    </w:pPr>
    <w:rPr>
      <w:b/>
      <w:u w:val="single"/>
    </w:rPr>
  </w:style>
  <w:style w:type="paragraph" w:customStyle="1" w:styleId="Non-NumberedHdg2">
    <w:name w:val="_Non-Numbered Hdg 2"/>
    <w:basedOn w:val="Normal0"/>
    <w:rsid w:val="009E3338"/>
    <w:pPr>
      <w:keepNext/>
      <w:keepLines/>
      <w:spacing w:after="240"/>
      <w:outlineLvl w:val="1"/>
    </w:pPr>
    <w:rPr>
      <w:b/>
      <w:u w:val="single"/>
    </w:rPr>
  </w:style>
  <w:style w:type="paragraph" w:customStyle="1" w:styleId="Non-NumberedHdg3">
    <w:name w:val="_Non-Numbered Hdg 3"/>
    <w:basedOn w:val="Normal0"/>
    <w:rsid w:val="009E3338"/>
    <w:pPr>
      <w:keepNext/>
      <w:keepLines/>
      <w:spacing w:after="240"/>
      <w:ind w:left="720"/>
      <w:outlineLvl w:val="2"/>
    </w:pPr>
    <w:rPr>
      <w:u w:val="single"/>
    </w:rPr>
  </w:style>
  <w:style w:type="paragraph" w:customStyle="1" w:styleId="TableCentered">
    <w:name w:val="_Table Centered"/>
    <w:basedOn w:val="Normal0"/>
    <w:rsid w:val="009E3338"/>
    <w:pPr>
      <w:jc w:val="center"/>
    </w:pPr>
  </w:style>
  <w:style w:type="paragraph" w:customStyle="1" w:styleId="TableDecimalAlign">
    <w:name w:val="_Table Decimal Align"/>
    <w:basedOn w:val="Normal0"/>
    <w:rsid w:val="009E3338"/>
    <w:pPr>
      <w:tabs>
        <w:tab w:val="decimal" w:pos="1080"/>
      </w:tabs>
    </w:pPr>
  </w:style>
  <w:style w:type="paragraph" w:customStyle="1" w:styleId="TableDotLeader">
    <w:name w:val="_Table Dot Leader"/>
    <w:basedOn w:val="Normal0"/>
    <w:rsid w:val="009E3338"/>
    <w:pPr>
      <w:tabs>
        <w:tab w:val="right" w:leader="dot" w:pos="2160"/>
      </w:tabs>
    </w:pPr>
  </w:style>
  <w:style w:type="paragraph" w:customStyle="1" w:styleId="TableHeadingCentered">
    <w:name w:val="_Table Heading Centered"/>
    <w:basedOn w:val="Normal0"/>
    <w:rsid w:val="009E3338"/>
    <w:pPr>
      <w:keepNext/>
      <w:keepLines/>
      <w:jc w:val="center"/>
    </w:pPr>
    <w:rPr>
      <w:b/>
    </w:rPr>
  </w:style>
  <w:style w:type="paragraph" w:customStyle="1" w:styleId="TableHeadingLeft">
    <w:name w:val="_Table Heading Left"/>
    <w:basedOn w:val="Normal0"/>
    <w:rsid w:val="009E3338"/>
    <w:pPr>
      <w:keepNext/>
      <w:keepLines/>
    </w:pPr>
    <w:rPr>
      <w:b/>
    </w:rPr>
  </w:style>
  <w:style w:type="paragraph" w:customStyle="1" w:styleId="TableHeadingRight">
    <w:name w:val="_Table Heading Right"/>
    <w:basedOn w:val="Normal0"/>
    <w:rsid w:val="009E3338"/>
    <w:pPr>
      <w:keepNext/>
      <w:keepLines/>
      <w:jc w:val="right"/>
    </w:pPr>
    <w:rPr>
      <w:b/>
    </w:rPr>
  </w:style>
  <w:style w:type="paragraph" w:customStyle="1" w:styleId="TableLeftAlign">
    <w:name w:val="_Table Left Align"/>
    <w:basedOn w:val="Normal0"/>
    <w:rsid w:val="009E3338"/>
  </w:style>
  <w:style w:type="paragraph" w:customStyle="1" w:styleId="TableRightAlign">
    <w:name w:val="_Table Right Align"/>
    <w:basedOn w:val="Normal0"/>
    <w:rsid w:val="009E3338"/>
    <w:pPr>
      <w:jc w:val="right"/>
    </w:pPr>
  </w:style>
  <w:style w:type="paragraph" w:styleId="Footer">
    <w:name w:val="footer"/>
    <w:basedOn w:val="Normal0"/>
    <w:link w:val="FooterChar"/>
    <w:rsid w:val="009E3338"/>
    <w:pPr>
      <w:tabs>
        <w:tab w:val="center" w:pos="4680"/>
        <w:tab w:val="right" w:pos="9360"/>
      </w:tabs>
    </w:pPr>
  </w:style>
  <w:style w:type="character" w:customStyle="1" w:styleId="FooterChar">
    <w:name w:val="Footer Char"/>
    <w:basedOn w:val="DefaultParagraphFont"/>
    <w:link w:val="Footer"/>
    <w:rsid w:val="009E3338"/>
    <w:rPr>
      <w:rFonts w:ascii="Times New Roman" w:eastAsia="SimSun" w:hAnsi="Times New Roman" w:cs="Times New Roman"/>
      <w:sz w:val="24"/>
      <w:szCs w:val="20"/>
    </w:rPr>
  </w:style>
  <w:style w:type="character" w:styleId="FootnoteReference">
    <w:name w:val="footnote reference"/>
    <w:basedOn w:val="DefaultParagraphFont"/>
    <w:rsid w:val="009E3338"/>
    <w:rPr>
      <w:vertAlign w:val="superscript"/>
    </w:rPr>
  </w:style>
  <w:style w:type="paragraph" w:styleId="FootnoteText">
    <w:name w:val="footnote text"/>
    <w:basedOn w:val="Normal0"/>
    <w:link w:val="FootnoteTextChar"/>
    <w:rsid w:val="009E3338"/>
    <w:pPr>
      <w:spacing w:after="120"/>
      <w:ind w:firstLine="720"/>
    </w:pPr>
  </w:style>
  <w:style w:type="character" w:customStyle="1" w:styleId="FootnoteTextChar">
    <w:name w:val="Footnote Text Char"/>
    <w:basedOn w:val="DefaultParagraphFont"/>
    <w:link w:val="FootnoteText"/>
    <w:rsid w:val="009E3338"/>
    <w:rPr>
      <w:rFonts w:ascii="Times New Roman" w:eastAsia="SimSun" w:hAnsi="Times New Roman" w:cs="Times New Roman"/>
      <w:sz w:val="24"/>
      <w:szCs w:val="20"/>
    </w:rPr>
  </w:style>
  <w:style w:type="paragraph" w:styleId="Header">
    <w:name w:val="header"/>
    <w:basedOn w:val="Normal0"/>
    <w:link w:val="HeaderChar"/>
    <w:rsid w:val="009E3338"/>
    <w:pPr>
      <w:tabs>
        <w:tab w:val="center" w:pos="4680"/>
        <w:tab w:val="right" w:pos="9360"/>
      </w:tabs>
    </w:pPr>
  </w:style>
  <w:style w:type="character" w:customStyle="1" w:styleId="HeaderChar">
    <w:name w:val="Header Char"/>
    <w:basedOn w:val="DefaultParagraphFont"/>
    <w:link w:val="Header"/>
    <w:rsid w:val="009E3338"/>
    <w:rPr>
      <w:rFonts w:ascii="Times New Roman" w:eastAsia="SimSun" w:hAnsi="Times New Roman" w:cs="Times New Roman"/>
      <w:sz w:val="24"/>
      <w:szCs w:val="20"/>
    </w:rPr>
  </w:style>
  <w:style w:type="paragraph" w:styleId="ListBullet">
    <w:name w:val="List Bullet"/>
    <w:basedOn w:val="Normal"/>
    <w:rsid w:val="009E3338"/>
    <w:pPr>
      <w:numPr>
        <w:numId w:val="2"/>
      </w:numPr>
      <w:spacing w:after="240"/>
    </w:pPr>
  </w:style>
  <w:style w:type="paragraph" w:styleId="ListBullet2">
    <w:name w:val="List Bullet 2"/>
    <w:basedOn w:val="Normal"/>
    <w:rsid w:val="009E3338"/>
    <w:pPr>
      <w:numPr>
        <w:numId w:val="4"/>
      </w:numPr>
      <w:spacing w:after="240"/>
    </w:pPr>
  </w:style>
  <w:style w:type="paragraph" w:styleId="ListBullet3">
    <w:name w:val="List Bullet 3"/>
    <w:basedOn w:val="Normal"/>
    <w:rsid w:val="009E3338"/>
    <w:pPr>
      <w:numPr>
        <w:numId w:val="6"/>
      </w:numPr>
      <w:spacing w:after="240"/>
    </w:pPr>
  </w:style>
  <w:style w:type="paragraph" w:styleId="ListBullet4">
    <w:name w:val="List Bullet 4"/>
    <w:basedOn w:val="Normal"/>
    <w:rsid w:val="009E3338"/>
    <w:pPr>
      <w:numPr>
        <w:numId w:val="8"/>
      </w:numPr>
      <w:spacing w:after="240"/>
    </w:pPr>
  </w:style>
  <w:style w:type="paragraph" w:styleId="ListBullet5">
    <w:name w:val="List Bullet 5"/>
    <w:basedOn w:val="Normal"/>
    <w:rsid w:val="009E3338"/>
    <w:pPr>
      <w:numPr>
        <w:numId w:val="10"/>
      </w:numPr>
      <w:spacing w:after="240"/>
    </w:pPr>
  </w:style>
  <w:style w:type="paragraph" w:styleId="TOC1">
    <w:name w:val="toc 1"/>
    <w:basedOn w:val="Normal0"/>
    <w:next w:val="Normal0"/>
    <w:autoRedefine/>
    <w:semiHidden/>
    <w:rsid w:val="009E3338"/>
    <w:pPr>
      <w:tabs>
        <w:tab w:val="left" w:pos="720"/>
        <w:tab w:val="right" w:leader="dot" w:pos="9360"/>
      </w:tabs>
      <w:spacing w:after="240"/>
      <w:ind w:left="720" w:right="720" w:hanging="720"/>
    </w:pPr>
  </w:style>
  <w:style w:type="paragraph" w:styleId="TOC2">
    <w:name w:val="toc 2"/>
    <w:basedOn w:val="Normal0"/>
    <w:next w:val="Normal0"/>
    <w:autoRedefine/>
    <w:semiHidden/>
    <w:rsid w:val="009E3338"/>
    <w:pPr>
      <w:tabs>
        <w:tab w:val="right" w:leader="dot" w:pos="9360"/>
      </w:tabs>
      <w:spacing w:after="240"/>
      <w:ind w:left="1440" w:right="720" w:hanging="720"/>
    </w:pPr>
    <w:rPr>
      <w:szCs w:val="24"/>
    </w:rPr>
  </w:style>
  <w:style w:type="paragraph" w:styleId="TOC3">
    <w:name w:val="toc 3"/>
    <w:basedOn w:val="Normal0"/>
    <w:next w:val="Normal0"/>
    <w:autoRedefine/>
    <w:semiHidden/>
    <w:rsid w:val="009E3338"/>
    <w:pPr>
      <w:tabs>
        <w:tab w:val="right" w:leader="dot" w:pos="9360"/>
      </w:tabs>
      <w:spacing w:after="240"/>
      <w:ind w:left="2160" w:right="720" w:hanging="720"/>
    </w:pPr>
  </w:style>
  <w:style w:type="paragraph" w:styleId="TOC4">
    <w:name w:val="toc 4"/>
    <w:basedOn w:val="Normal0"/>
    <w:next w:val="Normal0"/>
    <w:autoRedefine/>
    <w:semiHidden/>
    <w:rsid w:val="009E3338"/>
    <w:pPr>
      <w:tabs>
        <w:tab w:val="right" w:leader="dot" w:pos="9360"/>
      </w:tabs>
      <w:spacing w:after="240"/>
      <w:ind w:left="2880" w:right="720" w:hanging="720"/>
    </w:pPr>
  </w:style>
  <w:style w:type="paragraph" w:styleId="TOC5">
    <w:name w:val="toc 5"/>
    <w:basedOn w:val="Normal0"/>
    <w:next w:val="Normal0"/>
    <w:autoRedefine/>
    <w:semiHidden/>
    <w:rsid w:val="009E3338"/>
    <w:pPr>
      <w:tabs>
        <w:tab w:val="right" w:leader="dot" w:pos="9360"/>
      </w:tabs>
      <w:spacing w:after="240"/>
      <w:ind w:left="3600" w:right="720" w:hanging="720"/>
    </w:pPr>
  </w:style>
  <w:style w:type="paragraph" w:styleId="TOC6">
    <w:name w:val="toc 6"/>
    <w:basedOn w:val="Normal0"/>
    <w:next w:val="Normal0"/>
    <w:autoRedefine/>
    <w:semiHidden/>
    <w:rsid w:val="009E3338"/>
    <w:pPr>
      <w:tabs>
        <w:tab w:val="right" w:leader="dot" w:pos="9360"/>
      </w:tabs>
      <w:spacing w:after="240"/>
      <w:ind w:left="4320" w:right="720" w:hanging="720"/>
    </w:pPr>
  </w:style>
  <w:style w:type="paragraph" w:styleId="TOC7">
    <w:name w:val="toc 7"/>
    <w:basedOn w:val="Normal0"/>
    <w:next w:val="Normal0"/>
    <w:autoRedefine/>
    <w:semiHidden/>
    <w:rsid w:val="009E3338"/>
    <w:pPr>
      <w:tabs>
        <w:tab w:val="right" w:leader="dot" w:pos="9360"/>
      </w:tabs>
      <w:spacing w:after="240"/>
      <w:ind w:left="5040" w:right="720" w:hanging="720"/>
    </w:pPr>
  </w:style>
  <w:style w:type="paragraph" w:styleId="TOC8">
    <w:name w:val="toc 8"/>
    <w:basedOn w:val="Normal0"/>
    <w:next w:val="Normal0"/>
    <w:autoRedefine/>
    <w:semiHidden/>
    <w:rsid w:val="009E3338"/>
    <w:pPr>
      <w:tabs>
        <w:tab w:val="right" w:leader="dot" w:pos="9360"/>
      </w:tabs>
      <w:spacing w:after="240"/>
      <w:ind w:left="5760" w:right="720" w:hanging="720"/>
    </w:pPr>
  </w:style>
  <w:style w:type="paragraph" w:styleId="TOC9">
    <w:name w:val="toc 9"/>
    <w:basedOn w:val="Normal0"/>
    <w:next w:val="Normal0"/>
    <w:autoRedefine/>
    <w:semiHidden/>
    <w:rsid w:val="009E3338"/>
    <w:pPr>
      <w:tabs>
        <w:tab w:val="right" w:leader="dot" w:pos="9360"/>
      </w:tabs>
      <w:spacing w:after="240"/>
      <w:ind w:left="6480" w:right="720" w:hanging="720"/>
    </w:pPr>
  </w:style>
  <w:style w:type="table" w:styleId="Table3Deffects1">
    <w:name w:val="Table 3D effects 1"/>
    <w:basedOn w:val="TableNormal"/>
    <w:uiPriority w:val="99"/>
    <w:semiHidden/>
    <w:rsid w:val="009E3338"/>
    <w:pPr>
      <w:spacing w:after="0" w:line="240" w:lineRule="auto"/>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9E3338"/>
    <w:pPr>
      <w:spacing w:after="0" w:line="240" w:lineRule="auto"/>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9E333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9E3338"/>
    <w:pPr>
      <w:spacing w:after="0" w:line="240"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9E3338"/>
    <w:pPr>
      <w:spacing w:after="0" w:line="240"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9E3338"/>
    <w:pPr>
      <w:spacing w:after="0" w:line="240" w:lineRule="auto"/>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9E3338"/>
    <w:pPr>
      <w:spacing w:after="0" w:line="240" w:lineRule="auto"/>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9E3338"/>
    <w:pPr>
      <w:spacing w:after="0" w:line="240" w:lineRule="auto"/>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9E3338"/>
    <w:pPr>
      <w:spacing w:after="0" w:line="240" w:lineRule="auto"/>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9E3338"/>
    <w:pPr>
      <w:spacing w:after="0" w:line="240" w:lineRule="auto"/>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9E3338"/>
    <w:pPr>
      <w:spacing w:after="0" w:line="240" w:lineRule="auto"/>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9E3338"/>
    <w:pPr>
      <w:spacing w:after="0" w:line="240" w:lineRule="auto"/>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9E3338"/>
    <w:pPr>
      <w:spacing w:after="0" w:line="240" w:lineRule="auto"/>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9E3338"/>
    <w:pPr>
      <w:spacing w:after="0" w:line="240" w:lineRule="auto"/>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9E3338"/>
    <w:pPr>
      <w:spacing w:after="0" w:line="240" w:lineRule="auto"/>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9E3338"/>
    <w:pPr>
      <w:spacing w:after="0" w:line="240" w:lineRule="auto"/>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9E3338"/>
    <w:pPr>
      <w:spacing w:after="0" w:line="240" w:lineRule="auto"/>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E33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uiPriority w:val="99"/>
    <w:semiHidden/>
    <w:rsid w:val="009E3338"/>
    <w:pPr>
      <w:spacing w:after="0" w:line="24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9E3338"/>
    <w:pPr>
      <w:spacing w:after="0" w:line="240" w:lineRule="auto"/>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9E3338"/>
    <w:pPr>
      <w:spacing w:after="0" w:line="240" w:lineRule="auto"/>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9E3338"/>
    <w:pPr>
      <w:spacing w:after="0" w:line="240" w:lineRule="auto"/>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9E3338"/>
    <w:pPr>
      <w:spacing w:after="0" w:line="240" w:lineRule="auto"/>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9E3338"/>
    <w:pPr>
      <w:spacing w:after="0" w:line="240" w:lineRule="auto"/>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9E3338"/>
    <w:pPr>
      <w:spacing w:after="0" w:line="240" w:lineRule="auto"/>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9E3338"/>
    <w:pPr>
      <w:spacing w:after="0" w:line="240" w:lineRule="auto"/>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9E3338"/>
    <w:pPr>
      <w:spacing w:after="0" w:line="240" w:lineRule="auto"/>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9E3338"/>
    <w:pPr>
      <w:spacing w:after="0" w:line="24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9E3338"/>
    <w:pPr>
      <w:spacing w:after="0" w:line="240" w:lineRule="auto"/>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9E3338"/>
    <w:pPr>
      <w:spacing w:after="0" w:line="240" w:lineRule="auto"/>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9E3338"/>
    <w:pPr>
      <w:spacing w:after="0" w:line="240" w:lineRule="auto"/>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9E3338"/>
    <w:pPr>
      <w:spacing w:after="0" w:line="24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9E3338"/>
    <w:pPr>
      <w:spacing w:after="0" w:line="240" w:lineRule="auto"/>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9E3338"/>
    <w:pPr>
      <w:spacing w:after="0" w:line="240" w:lineRule="auto"/>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9E3338"/>
    <w:pPr>
      <w:spacing w:after="0" w:line="240" w:lineRule="auto"/>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E3338"/>
    <w:pPr>
      <w:spacing w:after="0" w:line="240" w:lineRule="auto"/>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9E3338"/>
    <w:pPr>
      <w:spacing w:after="0" w:line="240" w:lineRule="auto"/>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9E33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rsid w:val="009E3338"/>
    <w:pPr>
      <w:spacing w:after="0" w:line="240" w:lineRule="auto"/>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9E3338"/>
    <w:pPr>
      <w:spacing w:after="0" w:line="240"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9E3338"/>
    <w:pPr>
      <w:spacing w:after="0" w:line="240" w:lineRule="auto"/>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B7DD4-123E-E54E-8605-A1021F0F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1568</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Woo</dc:creator>
  <cp:keywords/>
  <dc:description/>
  <cp:lastModifiedBy>Nick Kovacevich</cp:lastModifiedBy>
  <cp:revision>3</cp:revision>
  <dcterms:created xsi:type="dcterms:W3CDTF">2014-07-12T23:31:00Z</dcterms:created>
  <dcterms:modified xsi:type="dcterms:W3CDTF">2014-07-12T23:33:00Z</dcterms:modified>
</cp:coreProperties>
</file>